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Default Extension="jpg" ContentType="image/jpg"/>
  <Default Extension="png" ContentType="image/png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sz w:val="18"/>
          <w:szCs w:val="18"/>
        </w:rPr>
        <w:jc w:val="left"/>
        <w:spacing w:before="2" w:lineRule="exact" w:line="180"/>
      </w:pPr>
      <w:r>
        <w:pict>
          <v:group style="position:absolute;margin-left:23.59pt;margin-top:23.95pt;width:565.04pt;height:744.316pt;mso-position-horizontal-relative:page;mso-position-vertical-relative:page;z-index:-327" coordorigin="472,479" coordsize="11301,14886">
            <v:shape style="position:absolute;left:480;top:487;width:43;height:0" coordorigin="480,487" coordsize="43,0" path="m480,487l523,487e" filled="f" stroked="t" strokeweight="0.82pt" strokecolor="#000000">
              <v:path arrowok="t"/>
            </v:shape>
            <v:shape style="position:absolute;left:494;top:509;width:14;height:0" coordorigin="494,509" coordsize="14,0" path="m494,509l509,509e" filled="f" stroked="t" strokeweight="1.54pt" strokecolor="#FFFFFF">
              <v:path arrowok="t"/>
            </v:shape>
            <v:shape style="position:absolute;left:494;top:502;width:29;height:0" coordorigin="494,502" coordsize="29,0" path="m494,502l523,502e" filled="f" stroked="t" strokeweight="0.82pt" strokecolor="#FFFFFF">
              <v:path arrowok="t"/>
            </v:shape>
            <v:shape style="position:absolute;left:523;top:487;width:11198;height:0" coordorigin="523,487" coordsize="11198,0" path="m523,487l11721,487e" filled="f" stroked="t" strokeweight="0.82pt" strokecolor="#000000">
              <v:path arrowok="t"/>
            </v:shape>
            <v:shape style="position:absolute;left:523;top:516;width:11198;height:0" coordorigin="523,516" coordsize="11198,0" path="m523,516l11721,516e" filled="f" stroked="t" strokeweight="0.82pt" strokecolor="#000000">
              <v:path arrowok="t"/>
            </v:shape>
            <v:shape style="position:absolute;left:11721;top:487;width:43;height:0" coordorigin="11721,487" coordsize="43,0" path="m11721,487l11764,487e" filled="f" stroked="t" strokeweight="0.82pt" strokecolor="#000000">
              <v:path arrowok="t"/>
            </v:shape>
            <v:shape style="position:absolute;left:11736;top:509;width:14;height:0" coordorigin="11736,509" coordsize="14,0" path="m11736,509l11750,509e" filled="f" stroked="t" strokeweight="1.54pt" strokecolor="#FFFFFF">
              <v:path arrowok="t"/>
            </v:shape>
            <v:shape style="position:absolute;left:11721;top:502;width:29;height:0" coordorigin="11721,502" coordsize="29,0" path="m11721,502l11750,502e" filled="f" stroked="t" strokeweight="0.82pt" strokecolor="#FFFFFF">
              <v:path arrowok="t"/>
            </v:shape>
            <v:shape style="position:absolute;left:487;top:494;width:0;height:14856" coordorigin="487,494" coordsize="0,14856" path="m487,494l487,15350e" filled="f" stroked="t" strokeweight="0.82pt" strokecolor="#000000">
              <v:path arrowok="t"/>
            </v:shape>
            <v:shape style="position:absolute;left:516;top:509;width:0;height:14827" coordorigin="516,509" coordsize="0,14827" path="m516,509l516,15336e" filled="f" stroked="t" strokeweight="0.82pt" strokecolor="#000000">
              <v:path arrowok="t"/>
            </v:shape>
            <v:shape style="position:absolute;left:11757;top:494;width:0;height:14856" coordorigin="11757,494" coordsize="0,14856" path="m11757,494l11757,15350e" filled="f" stroked="t" strokeweight="0.81997pt" strokecolor="#000000">
              <v:path arrowok="t"/>
            </v:shape>
            <v:shape style="position:absolute;left:11728;top:509;width:0;height:14827" coordorigin="11728,509" coordsize="0,14827" path="m11728,509l11728,15336e" filled="f" stroked="t" strokeweight="0.81997pt" strokecolor="#000000">
              <v:path arrowok="t"/>
            </v:shape>
            <v:shape style="position:absolute;left:480;top:15357;width:43;height:0" coordorigin="480,15357" coordsize="43,0" path="m480,15357l523,15357e" filled="f" stroked="t" strokeweight="0.81997pt" strokecolor="#000000">
              <v:path arrowok="t"/>
            </v:shape>
            <v:shape style="position:absolute;left:494;top:15336;width:14;height:0" coordorigin="494,15336" coordsize="14,0" path="m494,15336l509,15336e" filled="f" stroked="t" strokeweight="1.54pt" strokecolor="#FFFFFF">
              <v:path arrowok="t"/>
            </v:shape>
            <v:shape style="position:absolute;left:494;top:15343;width:29;height:0" coordorigin="494,15343" coordsize="29,0" path="m494,15343l523,15343e" filled="f" stroked="t" strokeweight="0.82003pt" strokecolor="#FFFFFF">
              <v:path arrowok="t"/>
            </v:shape>
            <v:shape style="position:absolute;left:523;top:15357;width:11198;height:0" coordorigin="523,15357" coordsize="11198,0" path="m523,15357l11721,15357e" filled="f" stroked="t" strokeweight="0.81997pt" strokecolor="#000000">
              <v:path arrowok="t"/>
            </v:shape>
            <v:shape style="position:absolute;left:523;top:15328;width:11198;height:0" coordorigin="523,15328" coordsize="11198,0" path="m523,15328l11721,15328e" filled="f" stroked="t" strokeweight="0.81997pt" strokecolor="#000000">
              <v:path arrowok="t"/>
            </v:shape>
            <v:shape style="position:absolute;left:11721;top:15357;width:43;height:0" coordorigin="11721,15357" coordsize="43,0" path="m11721,15357l11764,15357e" filled="f" stroked="t" strokeweight="0.81997pt" strokecolor="#000000">
              <v:path arrowok="t"/>
            </v:shape>
            <v:shape style="position:absolute;left:11736;top:15336;width:14;height:0" coordorigin="11736,15336" coordsize="14,0" path="m11736,15336l11750,15336e" filled="f" stroked="t" strokeweight="1.54pt" strokecolor="#FFFFFF">
              <v:path arrowok="t"/>
            </v:shape>
            <v:shape style="position:absolute;left:11721;top:15343;width:29;height:0" coordorigin="11721,15343" coordsize="29,0" path="m11721,15343l11750,15343e" filled="f" stroked="t" strokeweight="0.82003pt" strokecolor="#FFFFFF">
              <v:path arrowok="t"/>
            </v:shape>
            <w10:wrap type="none"/>
          </v:group>
        </w:pict>
      </w:r>
      <w:r>
        <w:rPr>
          <w:sz w:val="18"/>
          <w:szCs w:val="18"/>
        </w:rPr>
      </w:r>
    </w:p>
    <w:p>
      <w:pPr>
        <w:rPr>
          <w:rFonts w:cs="Calibri" w:hAnsi="Calibri" w:eastAsia="Calibri" w:ascii="Calibri"/>
          <w:sz w:val="36"/>
          <w:szCs w:val="36"/>
        </w:rPr>
        <w:jc w:val="left"/>
        <w:spacing w:lineRule="exact" w:line="420"/>
        <w:ind w:left="1311"/>
      </w:pPr>
      <w:r>
        <w:rPr>
          <w:rFonts w:cs="Calibri" w:hAnsi="Calibri" w:eastAsia="Calibri" w:ascii="Calibri"/>
          <w:b/>
          <w:position w:val="1"/>
          <w:sz w:val="36"/>
          <w:szCs w:val="36"/>
        </w:rPr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C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S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605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 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A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S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S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I</w:t>
      </w:r>
      <w:r>
        <w:rPr>
          <w:rFonts w:cs="Calibri" w:hAnsi="Calibri" w:eastAsia="Calibri" w:ascii="Calibri"/>
          <w:b/>
          <w:spacing w:val="5"/>
          <w:w w:val="100"/>
          <w:position w:val="1"/>
          <w:sz w:val="36"/>
          <w:szCs w:val="36"/>
          <w:highlight w:val="yellow"/>
        </w:rPr>
        <w:t>G</w:t>
      </w:r>
      <w:r>
        <w:rPr>
          <w:rFonts w:cs="Calibri" w:hAnsi="Calibri" w:eastAsia="Calibri" w:ascii="Calibri"/>
          <w:b/>
          <w:spacing w:val="5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N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2"/>
          <w:w w:val="100"/>
          <w:position w:val="1"/>
          <w:sz w:val="36"/>
          <w:szCs w:val="36"/>
          <w:highlight w:val="yellow"/>
        </w:rPr>
        <w:t>M</w:t>
      </w:r>
      <w:r>
        <w:rPr>
          <w:rFonts w:cs="Calibri" w:hAnsi="Calibri" w:eastAsia="Calibri" w:ascii="Calibri"/>
          <w:b/>
          <w:spacing w:val="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2"/>
          <w:w w:val="100"/>
          <w:position w:val="1"/>
          <w:sz w:val="36"/>
          <w:szCs w:val="36"/>
          <w:highlight w:val="yellow"/>
        </w:rPr>
        <w:t>E</w:t>
      </w:r>
      <w:r>
        <w:rPr>
          <w:rFonts w:cs="Calibri" w:hAnsi="Calibri" w:eastAsia="Calibri" w:ascii="Calibri"/>
          <w:b/>
          <w:spacing w:val="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N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T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 </w:t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2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 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S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O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  <w:t>L</w:t>
      </w:r>
      <w:r>
        <w:rPr>
          <w:rFonts w:cs="Calibri" w:hAnsi="Calibri" w:eastAsia="Calibri" w:ascii="Calibri"/>
          <w:b/>
          <w:spacing w:val="1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UTION</w:t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 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  <w:t>S</w:t>
      </w:r>
      <w:r>
        <w:rPr>
          <w:rFonts w:cs="Calibri" w:hAnsi="Calibri" w:eastAsia="Calibri" w:ascii="Calibri"/>
          <w:b/>
          <w:spacing w:val="-2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PRI</w:t>
      </w:r>
      <w:r>
        <w:rPr>
          <w:rFonts w:cs="Calibri" w:hAnsi="Calibri" w:eastAsia="Calibri" w:ascii="Calibri"/>
          <w:b/>
          <w:spacing w:val="-3"/>
          <w:w w:val="100"/>
          <w:position w:val="1"/>
          <w:sz w:val="36"/>
          <w:szCs w:val="36"/>
          <w:highlight w:val="yellow"/>
        </w:rPr>
        <w:t>N</w:t>
      </w:r>
      <w:r>
        <w:rPr>
          <w:rFonts w:cs="Calibri" w:hAnsi="Calibri" w:eastAsia="Calibri" w:ascii="Calibri"/>
          <w:b/>
          <w:spacing w:val="-3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G</w:t>
      </w:r>
      <w:r>
        <w:rPr>
          <w:rFonts w:cs="Calibri" w:hAnsi="Calibri" w:eastAsia="Calibri" w:ascii="Calibri"/>
          <w:b/>
          <w:spacing w:val="2"/>
          <w:w w:val="100"/>
          <w:position w:val="1"/>
          <w:sz w:val="36"/>
          <w:szCs w:val="36"/>
          <w:highlight w:val="yellow"/>
        </w:rPr>
        <w:t> </w:t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202</w:t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  <w:highlight w:val="yellow"/>
        </w:rPr>
        <w:t>4</w:t>
      </w:r>
      <w:r>
        <w:rPr>
          <w:rFonts w:cs="Calibri" w:hAnsi="Calibri" w:eastAsia="Calibri" w:ascii="Calibri"/>
          <w:b/>
          <w:spacing w:val="0"/>
          <w:w w:val="100"/>
          <w:position w:val="1"/>
          <w:sz w:val="36"/>
          <w:szCs w:val="36"/>
        </w:rPr>
      </w:r>
      <w:r>
        <w:rPr>
          <w:rFonts w:cs="Calibri" w:hAnsi="Calibri" w:eastAsia="Calibri" w:ascii="Calibri"/>
          <w:spacing w:val="0"/>
          <w:w w:val="100"/>
          <w:position w:val="0"/>
          <w:sz w:val="36"/>
          <w:szCs w:val="36"/>
        </w:rPr>
      </w:r>
    </w:p>
    <w:p>
      <w:pPr>
        <w:rPr>
          <w:sz w:val="12"/>
          <w:szCs w:val="12"/>
        </w:rPr>
        <w:jc w:val="left"/>
        <w:spacing w:before="7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4"/>
          <w:szCs w:val="24"/>
        </w:rPr>
        <w:t>Due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D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: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J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3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-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0</w:t>
      </w:r>
      <w:r>
        <w:rPr>
          <w:rFonts w:cs="Arial" w:hAnsi="Arial" w:eastAsia="Arial" w:ascii="Arial"/>
          <w:spacing w:val="-4"/>
          <w:w w:val="100"/>
          <w:sz w:val="24"/>
          <w:szCs w:val="24"/>
        </w:rPr>
        <w:t>2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4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lineRule="exact" w:line="260"/>
        <w:ind w:left="100"/>
      </w:pPr>
      <w:r>
        <w:rPr>
          <w:rFonts w:cs="Arial" w:hAnsi="Arial" w:eastAsia="Arial" w:ascii="Arial"/>
          <w:spacing w:val="2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t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l</w:t>
      </w:r>
      <w:r>
        <w:rPr>
          <w:rFonts w:cs="Arial" w:hAnsi="Arial" w:eastAsia="Arial" w:ascii="Arial"/>
          <w:spacing w:val="4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-3"/>
          <w:w w:val="100"/>
          <w:position w:val="-1"/>
          <w:sz w:val="24"/>
          <w:szCs w:val="24"/>
        </w:rPr>
        <w:t>M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a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4"/>
          <w:szCs w:val="24"/>
        </w:rPr>
        <w:t>ks:</w:t>
      </w:r>
      <w:r>
        <w:rPr>
          <w:rFonts w:cs="Arial" w:hAnsi="Arial" w:eastAsia="Arial" w:ascii="Arial"/>
          <w:spacing w:val="3"/>
          <w:w w:val="100"/>
          <w:position w:val="-1"/>
          <w:sz w:val="24"/>
          <w:szCs w:val="24"/>
        </w:rPr>
        <w:t> </w:t>
      </w:r>
      <w:r>
        <w:rPr>
          <w:rFonts w:cs="Arial" w:hAnsi="Arial" w:eastAsia="Arial" w:ascii="Arial"/>
          <w:spacing w:val="1"/>
          <w:w w:val="100"/>
          <w:position w:val="-1"/>
          <w:sz w:val="24"/>
          <w:szCs w:val="24"/>
        </w:rPr>
        <w:t>20</w:t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2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 w:lineRule="exact" w:line="260"/>
        <w:ind w:left="1368"/>
      </w:pPr>
      <w:r>
        <w:rPr>
          <w:rFonts w:cs="Arial" w:hAnsi="Arial" w:eastAsia="Arial" w:ascii="Arial"/>
          <w:b/>
          <w:position w:val="-1"/>
          <w:sz w:val="24"/>
          <w:szCs w:val="24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DO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N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  <w:t>O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CO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Y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  <w:t>P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A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S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E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  <w:t>O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H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E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R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  <w:t>W</w:t>
      </w:r>
      <w:r>
        <w:rPr>
          <w:rFonts w:cs="Arial" w:hAnsi="Arial" w:eastAsia="Arial" w:ascii="Arial"/>
          <w:b/>
          <w:spacing w:val="-1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  <w:t>I</w:t>
      </w:r>
      <w:r>
        <w:rPr>
          <w:rFonts w:cs="Arial" w:hAnsi="Arial" w:eastAsia="Arial" w:ascii="Arial"/>
          <w:b/>
          <w:spacing w:val="-4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S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E</w:t>
      </w:r>
      <w:r>
        <w:rPr>
          <w:rFonts w:cs="Arial" w:hAnsi="Arial" w:eastAsia="Arial" w:ascii="Arial"/>
          <w:b/>
          <w:spacing w:val="3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highlight w:val="cyan"/>
        </w:rPr>
        <w:t>M</w:t>
      </w:r>
      <w:r>
        <w:rPr>
          <w:rFonts w:cs="Arial" w:hAnsi="Arial" w:eastAsia="Arial" w:ascii="Arial"/>
          <w:b/>
          <w:spacing w:val="1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  <w:highlight w:val="cyan"/>
        </w:rPr>
        <w:t>A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R</w:t>
      </w:r>
      <w:r>
        <w:rPr>
          <w:rFonts w:cs="Arial" w:hAnsi="Arial" w:eastAsia="Arial" w:ascii="Arial"/>
          <w:b/>
          <w:spacing w:val="4"/>
          <w:w w:val="100"/>
          <w:position w:val="-1"/>
          <w:sz w:val="24"/>
          <w:szCs w:val="24"/>
          <w:highlight w:val="cyan"/>
        </w:rPr>
        <w:t>K</w:t>
      </w:r>
      <w:r>
        <w:rPr>
          <w:rFonts w:cs="Arial" w:hAnsi="Arial" w:eastAsia="Arial" w:ascii="Arial"/>
          <w:b/>
          <w:spacing w:val="4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S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W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  <w:highlight w:val="cyan"/>
        </w:rPr>
        <w:t>I</w:t>
      </w:r>
      <w:r>
        <w:rPr>
          <w:rFonts w:cs="Arial" w:hAnsi="Arial" w:eastAsia="Arial" w:ascii="Arial"/>
          <w:b/>
          <w:spacing w:val="-5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  <w:t>T</w:t>
      </w:r>
      <w:r>
        <w:rPr>
          <w:rFonts w:cs="Arial" w:hAnsi="Arial" w:eastAsia="Arial" w:ascii="Arial"/>
          <w:b/>
          <w:spacing w:val="7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H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BE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 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  <w:highlight w:val="cyan"/>
        </w:rPr>
        <w:t>Z</w:t>
      </w:r>
      <w:r>
        <w:rPr>
          <w:rFonts w:cs="Arial" w:hAnsi="Arial" w:eastAsia="Arial" w:ascii="Arial"/>
          <w:b/>
          <w:spacing w:val="2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  <w:t>E</w:t>
      </w:r>
      <w:r>
        <w:rPr>
          <w:rFonts w:cs="Arial" w:hAnsi="Arial" w:eastAsia="Arial" w:ascii="Arial"/>
          <w:b/>
          <w:spacing w:val="-2"/>
          <w:w w:val="100"/>
          <w:position w:val="-1"/>
          <w:sz w:val="24"/>
          <w:szCs w:val="24"/>
          <w:highlight w:val="cyan"/>
        </w:rPr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  <w:highlight w:val="cyan"/>
        </w:rPr>
        <w:t>RO</w:t>
      </w:r>
      <w:r>
        <w:rPr>
          <w:rFonts w:cs="Arial" w:hAnsi="Arial" w:eastAsia="Arial" w:ascii="Arial"/>
          <w:b/>
          <w:spacing w:val="0"/>
          <w:w w:val="100"/>
          <w:position w:val="-1"/>
          <w:sz w:val="24"/>
          <w:szCs w:val="24"/>
        </w:rPr>
      </w:r>
      <w:r>
        <w:rPr>
          <w:rFonts w:cs="Arial" w:hAnsi="Arial" w:eastAsia="Arial" w:ascii="Arial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7"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9"/>
        <w:ind w:left="100"/>
      </w:pPr>
      <w:r>
        <w:rPr>
          <w:rFonts w:cs="Arial" w:hAnsi="Arial" w:eastAsia="Arial" w:ascii="Arial"/>
          <w:spacing w:val="2"/>
          <w:w w:val="100"/>
          <w:sz w:val="24"/>
          <w:szCs w:val="24"/>
        </w:rPr>
        <w:t>F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6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CORR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E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ID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1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L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U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O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N</w:t>
      </w:r>
      <w:r>
        <w:rPr>
          <w:rFonts w:cs="Arial" w:hAnsi="Arial" w:eastAsia="Arial" w:ascii="Arial"/>
          <w:spacing w:val="-9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I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Y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OUR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CON</w:t>
      </w:r>
      <w:r>
        <w:rPr>
          <w:rFonts w:cs="Arial" w:hAnsi="Arial" w:eastAsia="Arial" w:ascii="Arial"/>
          <w:spacing w:val="1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CT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 </w:t>
      </w:r>
      <w:r>
        <w:rPr>
          <w:rFonts w:cs="Arial" w:hAnsi="Arial" w:eastAsia="Arial" w:ascii="Arial"/>
          <w:spacing w:val="8"/>
          <w:w w:val="100"/>
          <w:sz w:val="24"/>
          <w:szCs w:val="24"/>
        </w:rPr>
        <w:t>W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H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2"/>
          <w:w w:val="100"/>
          <w:sz w:val="24"/>
          <w:szCs w:val="24"/>
        </w:rPr>
        <w:t>T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S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A</w:t>
      </w:r>
      <w:r>
        <w:rPr>
          <w:rFonts w:cs="Arial" w:hAnsi="Arial" w:eastAsia="Arial" w:ascii="Arial"/>
          <w:spacing w:val="-2"/>
          <w:w w:val="100"/>
          <w:sz w:val="24"/>
          <w:szCs w:val="24"/>
        </w:rPr>
        <w:t>P</w:t>
      </w:r>
      <w:r>
        <w:rPr>
          <w:rFonts w:cs="Arial" w:hAnsi="Arial" w:eastAsia="Arial" w:ascii="Arial"/>
          <w:spacing w:val="0"/>
          <w:w w:val="100"/>
          <w:sz w:val="24"/>
          <w:szCs w:val="24"/>
        </w:rPr>
        <w:t>P</w:t>
      </w:r>
    </w:p>
    <w:p>
      <w:pPr>
        <w:rPr>
          <w:rFonts w:cs="Arial" w:hAnsi="Arial" w:eastAsia="Arial" w:ascii="Arial"/>
          <w:sz w:val="24"/>
          <w:szCs w:val="24"/>
        </w:rPr>
        <w:jc w:val="left"/>
        <w:spacing w:before="21"/>
        <w:ind w:left="100"/>
      </w:pPr>
      <w:r>
        <w:rPr>
          <w:rFonts w:cs="Arial" w:hAnsi="Arial" w:eastAsia="Arial" w:ascii="Arial"/>
          <w:b/>
          <w:spacing w:val="-1"/>
          <w:w w:val="100"/>
          <w:sz w:val="24"/>
          <w:szCs w:val="24"/>
        </w:rPr>
        <w:t>+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3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1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2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9</w:t>
      </w:r>
      <w:r>
        <w:rPr>
          <w:rFonts w:cs="Arial" w:hAnsi="Arial" w:eastAsia="Arial" w:ascii="Arial"/>
          <w:b/>
          <w:spacing w:val="-4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5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6</w:t>
      </w:r>
      <w:r>
        <w:rPr>
          <w:rFonts w:cs="Arial" w:hAnsi="Arial" w:eastAsia="Arial" w:ascii="Arial"/>
          <w:b/>
          <w:spacing w:val="1"/>
          <w:w w:val="100"/>
          <w:sz w:val="24"/>
          <w:szCs w:val="24"/>
        </w:rPr>
        <w:t>7</w:t>
      </w:r>
      <w:r>
        <w:rPr>
          <w:rFonts w:cs="Arial" w:hAnsi="Arial" w:eastAsia="Arial" w:ascii="Arial"/>
          <w:b/>
          <w:spacing w:val="0"/>
          <w:w w:val="100"/>
          <w:sz w:val="24"/>
          <w:szCs w:val="24"/>
        </w:rPr>
        <w:t>7</w:t>
      </w:r>
      <w:r>
        <w:rPr>
          <w:rFonts w:cs="Arial" w:hAnsi="Arial" w:eastAsia="Arial" w:ascii="Arial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4"/>
          <w:szCs w:val="24"/>
        </w:rPr>
        <w:jc w:val="left"/>
        <w:spacing w:before="2" w:lineRule="exact" w:line="240"/>
      </w:pPr>
      <w:r>
        <w:rPr>
          <w:sz w:val="24"/>
          <w:szCs w:val="24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pict>
          <v:group style="position:absolute;margin-left:71.524pt;margin-top:135.15pt;width:468.376pt;height:467.9pt;mso-position-horizontal-relative:page;mso-position-vertical-relative:page;z-index:-328" coordorigin="1430,2703" coordsize="9368,9358">
            <v:shape type="#_x0000_t75" style="position:absolute;left:1440;top:2703;width:9358;height:9358">
              <v:imagedata o:title="" r:id="rId4"/>
            </v:shape>
            <v:shape style="position:absolute;left:1440;top:5099;width:8389;height:278" coordorigin="1440,5099" coordsize="8389,278" path="m1440,5377l9829,5377,9829,5099,1440,5099,1440,5377xe" filled="t" fillcolor="#D2D2D2" stroked="f">
              <v:path arrowok="t"/>
              <v:fill/>
            </v:shape>
            <v:shape style="position:absolute;left:1440;top:5401;width:1748;height:274" coordorigin="1440,5401" coordsize="1748,274" path="m1440,5675l3188,5675,3188,5401,1440,5401,1440,5675xe" filled="t" fillcolor="#D2D2D2" stroked="f">
              <v:path arrowok="t"/>
              <v:fill/>
            </v:shape>
            <v:shape style="position:absolute;left:1440;top:10390;width:1090;height:326" coordorigin="1440,10390" coordsize="1090,326" path="m1440,10716l2531,10716,2531,10390,1440,10390,1440,10716xe" filled="t" fillcolor="#FFFF00" stroked="f">
              <v:path arrowok="t"/>
              <v:fill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100" w:right="184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(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)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ion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100" w:right="303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3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8"/>
          <w:szCs w:val="28"/>
        </w:rPr>
        <w:jc w:val="left"/>
        <w:spacing w:before="22"/>
        <w:ind w:left="100"/>
      </w:pPr>
      <w:r>
        <w:rPr>
          <w:rFonts w:cs="Times New Roman" w:hAnsi="Times New Roman" w:eastAsia="Times New Roman" w:ascii="Times New Roman"/>
          <w:b/>
          <w:spacing w:val="3"/>
          <w:w w:val="100"/>
          <w:sz w:val="28"/>
          <w:szCs w:val="28"/>
        </w:rPr>
        <w:t>S</w:t>
      </w:r>
      <w:r>
        <w:rPr>
          <w:rFonts w:cs="Times New Roman" w:hAnsi="Times New Roman" w:eastAsia="Times New Roman" w:ascii="Times New Roman"/>
          <w:b/>
          <w:spacing w:val="-5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l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u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sz w:val="28"/>
          <w:szCs w:val="28"/>
        </w:rPr>
        <w:t>i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o</w:t>
      </w:r>
      <w:r>
        <w:rPr>
          <w:rFonts w:cs="Times New Roman" w:hAnsi="Times New Roman" w:eastAsia="Times New Roman" w:ascii="Times New Roman"/>
          <w:b/>
          <w:spacing w:val="-1"/>
          <w:w w:val="100"/>
          <w:sz w:val="28"/>
          <w:szCs w:val="28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8"/>
          <w:szCs w:val="28"/>
        </w:rPr>
        <w:t>:</w:t>
      </w:r>
      <w:r>
        <w:rPr>
          <w:rFonts w:cs="Times New Roman" w:hAnsi="Times New Roman" w:eastAsia="Times New Roman" w:ascii="Times New Roman"/>
          <w:spacing w:val="0"/>
          <w:w w:val="100"/>
          <w:sz w:val="28"/>
          <w:szCs w:val="28"/>
        </w:rPr>
      </w:r>
    </w:p>
    <w:p>
      <w:pPr>
        <w:rPr>
          <w:sz w:val="17"/>
          <w:szCs w:val="17"/>
        </w:rPr>
        <w:jc w:val="left"/>
        <w:spacing w:before="7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100" w:right="7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'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100"/>
      </w:pPr>
      <w:r>
        <w:rPr>
          <w:rFonts w:cs="Times New Roman" w:hAnsi="Times New Roman" w:eastAsia="Times New Roman" w:ascii="Times New Roman"/>
          <w:b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1.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  <w:u w:val="thick" w:color="000000"/>
        </w:rPr>
        <w:t>P</w:t>
      </w:r>
      <w:r>
        <w:rPr>
          <w:rFonts w:cs="Times New Roman" w:hAnsi="Times New Roman" w:eastAsia="Times New Roman" w:ascii="Times New Roman"/>
          <w:b/>
          <w:spacing w:val="-3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  <w:u w:val="thick" w:color="000000"/>
        </w:rPr>
        <w:t>r</w:t>
      </w:r>
      <w:r>
        <w:rPr>
          <w:rFonts w:cs="Times New Roman" w:hAnsi="Times New Roman" w:eastAsia="Times New Roman" w:ascii="Times New Roman"/>
          <w:b/>
          <w:spacing w:val="-6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o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  <w:u w:val="thick" w:color="000000"/>
        </w:rPr>
        <w:t>j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  <w:t>c</w:t>
      </w:r>
      <w:r>
        <w:rPr>
          <w:rFonts w:cs="Times New Roman" w:hAnsi="Times New Roman" w:eastAsia="Times New Roman" w:ascii="Times New Roman"/>
          <w:b/>
          <w:spacing w:val="-1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t</w:t>
      </w:r>
      <w:r>
        <w:rPr>
          <w:rFonts w:cs="Times New Roman" w:hAnsi="Times New Roman" w:eastAsia="Times New Roman" w:ascii="Times New Roman"/>
          <w:b/>
          <w:spacing w:val="4"/>
          <w:w w:val="100"/>
          <w:position w:val="-1"/>
          <w:sz w:val="24"/>
          <w:szCs w:val="24"/>
          <w:u w:val="thick" w:color="000000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Ri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-2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  <w:u w:val="thick" w:color="000000"/>
        </w:rPr>
        <w:t>k</w:t>
      </w:r>
      <w:r>
        <w:rPr>
          <w:rFonts w:cs="Times New Roman" w:hAnsi="Times New Roman" w:eastAsia="Times New Roman" w:ascii="Times New Roman"/>
          <w:b/>
          <w:spacing w:val="1"/>
          <w:w w:val="100"/>
          <w:position w:val="-1"/>
          <w:sz w:val="24"/>
          <w:szCs w:val="24"/>
          <w:u w:val="thick" w:color="000000"/>
        </w:rPr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  <w:u w:val="thick" w:color="000000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position w:val="-1"/>
          <w:sz w:val="24"/>
          <w:szCs w:val="24"/>
        </w:rPr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0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4"/>
          <w:szCs w:val="44"/>
        </w:rPr>
        <w:jc w:val="center"/>
        <w:spacing w:lineRule="exact" w:line="500"/>
        <w:ind w:left="2477" w:right="2416"/>
      </w:pP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J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OIN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W</w:t>
      </w:r>
      <w:r>
        <w:rPr>
          <w:rFonts w:cs="Calibri" w:hAnsi="Calibri" w:eastAsia="Calibri" w:ascii="Calibri"/>
          <w:b/>
          <w:color w:val="FF0000"/>
          <w:spacing w:val="-6"/>
          <w:w w:val="100"/>
          <w:position w:val="1"/>
          <w:sz w:val="44"/>
          <w:szCs w:val="44"/>
        </w:rPr>
        <w:t>H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T</w:t>
      </w: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S</w:t>
      </w:r>
      <w:r>
        <w:rPr>
          <w:rFonts w:cs="Calibri" w:hAnsi="Calibri" w:eastAsia="Calibri" w:ascii="Calibri"/>
          <w:b/>
          <w:color w:val="FF0000"/>
          <w:spacing w:val="-4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PP</w:t>
      </w:r>
      <w:r>
        <w:rPr>
          <w:rFonts w:cs="Calibri" w:hAnsi="Calibri" w:eastAsia="Calibri" w:ascii="Calibri"/>
          <w:b/>
          <w:color w:val="FF0000"/>
          <w:spacing w:val="-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1"/>
          <w:w w:val="100"/>
          <w:position w:val="1"/>
          <w:sz w:val="44"/>
          <w:szCs w:val="44"/>
        </w:rPr>
        <w:t>G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RO</w:t>
      </w:r>
      <w:r>
        <w:rPr>
          <w:rFonts w:cs="Calibri" w:hAnsi="Calibri" w:eastAsia="Calibri" w:ascii="Calibri"/>
          <w:b/>
          <w:color w:val="FF0000"/>
          <w:spacing w:val="-5"/>
          <w:w w:val="100"/>
          <w:position w:val="1"/>
          <w:sz w:val="44"/>
          <w:szCs w:val="44"/>
        </w:rPr>
        <w:t>U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6"/>
          <w:szCs w:val="36"/>
        </w:rPr>
        <w:jc w:val="center"/>
        <w:ind w:left="568" w:right="513"/>
        <w:sectPr>
          <w:pgSz w:w="12240" w:h="15840"/>
          <w:pgMar w:top="1480" w:bottom="280" w:left="1340" w:right="1400"/>
        </w:sectPr>
      </w:pPr>
      <w:r>
        <w:rPr>
          <w:rFonts w:cs="Calibri" w:hAnsi="Calibri" w:eastAsia="Calibri" w:ascii="Calibri"/>
          <w:b/>
          <w:color w:val="0462C1"/>
          <w:sz w:val="36"/>
          <w:szCs w:val="36"/>
        </w:rPr>
      </w:r>
      <w:hyperlink r:id="rId5"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tt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: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at.w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atsa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.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o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m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I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F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q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2GY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z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8BJw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G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9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X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E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JB1</w:t>
        </w:r>
      </w:hyperlink>
      <w:r>
        <w:rPr>
          <w:rFonts w:cs="Calibri" w:hAnsi="Calibri" w:eastAsia="Calibri" w:ascii="Calibri"/>
          <w:b/>
          <w:color w:val="0462C1"/>
          <w:spacing w:val="0"/>
          <w:w w:val="100"/>
          <w:sz w:val="36"/>
          <w:szCs w:val="36"/>
        </w:rPr>
      </w:r>
      <w:r>
        <w:rPr>
          <w:rFonts w:cs="Calibri" w:hAnsi="Calibri" w:eastAsia="Calibri" w:ascii="Calibri"/>
          <w:color w:val="000000"/>
          <w:spacing w:val="0"/>
          <w:w w:val="100"/>
          <w:sz w:val="36"/>
          <w:szCs w:val="36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pict>
          <v:group style="position:absolute;margin-left:23.59pt;margin-top:23.95pt;width:565.04pt;height:744.316pt;mso-position-horizontal-relative:page;mso-position-vertical-relative:page;z-index:-325" coordorigin="472,479" coordsize="11301,14886">
            <v:shape style="position:absolute;left:480;top:487;width:43;height:0" coordorigin="480,487" coordsize="43,0" path="m480,487l523,487e" filled="f" stroked="t" strokeweight="0.82pt" strokecolor="#000000">
              <v:path arrowok="t"/>
            </v:shape>
            <v:shape style="position:absolute;left:494;top:509;width:14;height:0" coordorigin="494,509" coordsize="14,0" path="m494,509l509,509e" filled="f" stroked="t" strokeweight="1.54pt" strokecolor="#FFFFFF">
              <v:path arrowok="t"/>
            </v:shape>
            <v:shape style="position:absolute;left:494;top:502;width:29;height:0" coordorigin="494,502" coordsize="29,0" path="m494,502l523,502e" filled="f" stroked="t" strokeweight="0.82pt" strokecolor="#FFFFFF">
              <v:path arrowok="t"/>
            </v:shape>
            <v:shape style="position:absolute;left:523;top:487;width:11198;height:0" coordorigin="523,487" coordsize="11198,0" path="m523,487l11721,487e" filled="f" stroked="t" strokeweight="0.82pt" strokecolor="#000000">
              <v:path arrowok="t"/>
            </v:shape>
            <v:shape style="position:absolute;left:523;top:516;width:11198;height:0" coordorigin="523,516" coordsize="11198,0" path="m523,516l11721,516e" filled="f" stroked="t" strokeweight="0.82pt" strokecolor="#000000">
              <v:path arrowok="t"/>
            </v:shape>
            <v:shape style="position:absolute;left:11721;top:487;width:43;height:0" coordorigin="11721,487" coordsize="43,0" path="m11721,487l11764,487e" filled="f" stroked="t" strokeweight="0.82pt" strokecolor="#000000">
              <v:path arrowok="t"/>
            </v:shape>
            <v:shape style="position:absolute;left:11736;top:509;width:14;height:0" coordorigin="11736,509" coordsize="14,0" path="m11736,509l11750,509e" filled="f" stroked="t" strokeweight="1.54pt" strokecolor="#FFFFFF">
              <v:path arrowok="t"/>
            </v:shape>
            <v:shape style="position:absolute;left:11721;top:502;width:29;height:0" coordorigin="11721,502" coordsize="29,0" path="m11721,502l11750,502e" filled="f" stroked="t" strokeweight="0.82pt" strokecolor="#FFFFFF">
              <v:path arrowok="t"/>
            </v:shape>
            <v:shape style="position:absolute;left:487;top:494;width:0;height:14856" coordorigin="487,494" coordsize="0,14856" path="m487,494l487,15350e" filled="f" stroked="t" strokeweight="0.82pt" strokecolor="#000000">
              <v:path arrowok="t"/>
            </v:shape>
            <v:shape style="position:absolute;left:516;top:509;width:0;height:14827" coordorigin="516,509" coordsize="0,14827" path="m516,509l516,15336e" filled="f" stroked="t" strokeweight="0.82pt" strokecolor="#000000">
              <v:path arrowok="t"/>
            </v:shape>
            <v:shape style="position:absolute;left:11757;top:494;width:0;height:14856" coordorigin="11757,494" coordsize="0,14856" path="m11757,494l11757,15350e" filled="f" stroked="t" strokeweight="0.81997pt" strokecolor="#000000">
              <v:path arrowok="t"/>
            </v:shape>
            <v:shape style="position:absolute;left:11728;top:509;width:0;height:14827" coordorigin="11728,509" coordsize="0,14827" path="m11728,509l11728,15336e" filled="f" stroked="t" strokeweight="0.81997pt" strokecolor="#000000">
              <v:path arrowok="t"/>
            </v:shape>
            <v:shape style="position:absolute;left:480;top:15357;width:43;height:0" coordorigin="480,15357" coordsize="43,0" path="m480,15357l523,15357e" filled="f" stroked="t" strokeweight="0.81997pt" strokecolor="#000000">
              <v:path arrowok="t"/>
            </v:shape>
            <v:shape style="position:absolute;left:494;top:15336;width:14;height:0" coordorigin="494,15336" coordsize="14,0" path="m494,15336l509,15336e" filled="f" stroked="t" strokeweight="1.54pt" strokecolor="#FFFFFF">
              <v:path arrowok="t"/>
            </v:shape>
            <v:shape style="position:absolute;left:494;top:15343;width:29;height:0" coordorigin="494,15343" coordsize="29,0" path="m494,15343l523,15343e" filled="f" stroked="t" strokeweight="0.82003pt" strokecolor="#FFFFFF">
              <v:path arrowok="t"/>
            </v:shape>
            <v:shape style="position:absolute;left:523;top:15357;width:11198;height:0" coordorigin="523,15357" coordsize="11198,0" path="m523,15357l11721,15357e" filled="f" stroked="t" strokeweight="0.81997pt" strokecolor="#000000">
              <v:path arrowok="t"/>
            </v:shape>
            <v:shape style="position:absolute;left:523;top:15328;width:11198;height:0" coordorigin="523,15328" coordsize="11198,0" path="m523,15328l11721,15328e" filled="f" stroked="t" strokeweight="0.81997pt" strokecolor="#000000">
              <v:path arrowok="t"/>
            </v:shape>
            <v:shape style="position:absolute;left:11721;top:15357;width:43;height:0" coordorigin="11721,15357" coordsize="43,0" path="m11721,15357l11764,15357e" filled="f" stroked="t" strokeweight="0.81997pt" strokecolor="#000000">
              <v:path arrowok="t"/>
            </v:shape>
            <v:shape style="position:absolute;left:11736;top:15336;width:14;height:0" coordorigin="11736,15336" coordsize="14,0" path="m11736,15336l11750,15336e" filled="f" stroked="t" strokeweight="1.54pt" strokecolor="#FFFFFF">
              <v:path arrowok="t"/>
            </v:shape>
            <v:shape style="position:absolute;left:11721;top:15343;width:29;height:0" coordorigin="11721,15343" coordsize="29,0" path="m11721,15343l11750,15343e" filled="f" stroked="t" strokeweight="0.82003pt" strokecolor="#FFFFFF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spacing w:lineRule="auto" w:line="259"/>
        <w:ind w:left="821" w:right="566" w:hanging="361"/>
      </w:pP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0"/>
          <w:szCs w:val="20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8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1"/>
        <w:ind w:left="1541" w:right="26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'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7"/>
          <w:szCs w:val="17"/>
        </w:rPr>
        <w:jc w:val="left"/>
        <w:spacing w:before="2" w:lineRule="exact" w:line="160"/>
      </w:pPr>
      <w:r>
        <w:rPr>
          <w:sz w:val="17"/>
          <w:szCs w:val="17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0"/>
      </w:pP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         </w:t>
      </w:r>
      <w:r>
        <w:rPr>
          <w:rFonts w:cs="Segoe MDL2 Assets" w:hAnsi="Segoe MDL2 Assets" w:eastAsia="Segoe MDL2 Assets" w:ascii="Segoe MDL2 Assets"/>
          <w:spacing w:val="17"/>
          <w:w w:val="4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5"/>
        <w:ind w:left="1541" w:right="167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9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2.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ical</w:t>
      </w:r>
      <w:r>
        <w:rPr>
          <w:rFonts w:cs="Times New Roman" w:hAnsi="Times New Roman" w:eastAsia="Times New Roman" w:ascii="Times New Roman"/>
          <w:b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820" w:val="left"/>
        </w:tabs>
        <w:jc w:val="left"/>
        <w:spacing w:lineRule="auto" w:line="258"/>
        <w:ind w:left="821" w:right="1071" w:hanging="361"/>
      </w:pPr>
      <w:r>
        <w:pict>
          <v:group style="position:absolute;margin-left:71.374pt;margin-top:135.15pt;width:468.526pt;height:467.9pt;mso-position-horizontal-relative:page;mso-position-vertical-relative:page;z-index:-326" coordorigin="1427,2703" coordsize="9371,9358">
            <v:shape type="#_x0000_t75" style="position:absolute;left:1440;top:2703;width:9358;height:9358">
              <v:imagedata o:title="" r:id="rId6"/>
            </v:shape>
            <v:shape style="position:absolute;left:1440;top:6302;width:1859;height:0" coordorigin="1440,6302" coordsize="1859,0" path="m1440,6302l3299,6302e" filled="f" stroked="t" strokeweight="1.3pt" strokecolor="#000000">
              <v:path arrowok="t"/>
            </v:shape>
            <v:shape style="position:absolute;left:1440;top:11751;width:1743;height:0" coordorigin="1440,11751" coordsize="1743,0" path="m1440,11751l3183,11751e" filled="f" stroked="t" strokeweight="1.3pt" strokecolor="#000000">
              <v:path arrowok="t"/>
            </v:shape>
            <w10:wrap type="none"/>
          </v:group>
        </w:pict>
      </w: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100"/>
          <w:sz w:val="20"/>
          <w:szCs w:val="20"/>
        </w:rPr>
        <w:tab/>
      </w:r>
      <w:r>
        <w:rPr>
          <w:rFonts w:cs="Segoe MDL2 Assets" w:hAnsi="Segoe MDL2 Assets" w:eastAsia="Segoe MDL2 Assets" w:ascii="Segoe MDL2 Assets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6"/>
        <w:ind w:left="1541" w:right="40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nv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7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0"/>
      </w:pP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         </w:t>
      </w:r>
      <w:r>
        <w:rPr>
          <w:rFonts w:cs="Segoe MDL2 Assets" w:hAnsi="Segoe MDL2 Assets" w:eastAsia="Segoe MDL2 Assets" w:ascii="Segoe MDL2 Assets"/>
          <w:spacing w:val="17"/>
          <w:w w:val="4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ly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d.</w:t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5"/>
        <w:ind w:left="1541" w:right="66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5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3.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3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exact" w:line="260"/>
        <w:ind w:left="460"/>
      </w:pPr>
      <w:r>
        <w:rPr>
          <w:rFonts w:cs="Segoe MDL2 Assets" w:hAnsi="Segoe MDL2 Assets" w:eastAsia="Segoe MDL2 Assets" w:ascii="Segoe MDL2 Assets"/>
          <w:spacing w:val="0"/>
          <w:w w:val="46"/>
          <w:position w:val="-1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position w:val="-1"/>
          <w:sz w:val="20"/>
          <w:szCs w:val="20"/>
        </w:rPr>
        <w:t>         </w:t>
      </w:r>
      <w:r>
        <w:rPr>
          <w:rFonts w:cs="Segoe MDL2 Assets" w:hAnsi="Segoe MDL2 Assets" w:eastAsia="Segoe MDL2 Assets" w:ascii="Segoe MDL2 Assets"/>
          <w:spacing w:val="17"/>
          <w:w w:val="46"/>
          <w:position w:val="-1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6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position w:val="-1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position w:val="-1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position w:val="-1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position w:val="-1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position w:val="-1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6"/>
          <w:w w:val="100"/>
          <w:position w:val="-1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position w:val="-1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position w:val="-1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position w:val="-1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position w:val="-1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position w:val="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5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4"/>
          <w:szCs w:val="44"/>
        </w:rPr>
        <w:jc w:val="center"/>
        <w:spacing w:lineRule="exact" w:line="500"/>
        <w:ind w:left="2477" w:right="2476"/>
      </w:pP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J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OIN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W</w:t>
      </w:r>
      <w:r>
        <w:rPr>
          <w:rFonts w:cs="Calibri" w:hAnsi="Calibri" w:eastAsia="Calibri" w:ascii="Calibri"/>
          <w:b/>
          <w:color w:val="FF0000"/>
          <w:spacing w:val="-6"/>
          <w:w w:val="100"/>
          <w:position w:val="1"/>
          <w:sz w:val="44"/>
          <w:szCs w:val="44"/>
        </w:rPr>
        <w:t>H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T</w:t>
      </w: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S</w:t>
      </w:r>
      <w:r>
        <w:rPr>
          <w:rFonts w:cs="Calibri" w:hAnsi="Calibri" w:eastAsia="Calibri" w:ascii="Calibri"/>
          <w:b/>
          <w:color w:val="FF0000"/>
          <w:spacing w:val="-4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PP</w:t>
      </w:r>
      <w:r>
        <w:rPr>
          <w:rFonts w:cs="Calibri" w:hAnsi="Calibri" w:eastAsia="Calibri" w:ascii="Calibri"/>
          <w:b/>
          <w:color w:val="FF0000"/>
          <w:spacing w:val="-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1"/>
          <w:w w:val="100"/>
          <w:position w:val="1"/>
          <w:sz w:val="44"/>
          <w:szCs w:val="44"/>
        </w:rPr>
        <w:t>G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RO</w:t>
      </w:r>
      <w:r>
        <w:rPr>
          <w:rFonts w:cs="Calibri" w:hAnsi="Calibri" w:eastAsia="Calibri" w:ascii="Calibri"/>
          <w:b/>
          <w:color w:val="FF0000"/>
          <w:spacing w:val="-5"/>
          <w:w w:val="100"/>
          <w:position w:val="1"/>
          <w:sz w:val="44"/>
          <w:szCs w:val="44"/>
        </w:rPr>
        <w:t>U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6"/>
          <w:szCs w:val="36"/>
        </w:rPr>
        <w:jc w:val="center"/>
        <w:ind w:left="568" w:right="573"/>
        <w:sectPr>
          <w:pgSz w:w="12240" w:h="15840"/>
          <w:pgMar w:top="1480" w:bottom="280" w:left="1340" w:right="1340"/>
        </w:sectPr>
      </w:pPr>
      <w:r>
        <w:rPr>
          <w:rFonts w:cs="Calibri" w:hAnsi="Calibri" w:eastAsia="Calibri" w:ascii="Calibri"/>
          <w:b/>
          <w:color w:val="0462C1"/>
          <w:sz w:val="36"/>
          <w:szCs w:val="36"/>
        </w:rPr>
      </w:r>
      <w:hyperlink r:id="rId7"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tt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: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at.w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atsa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.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o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m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I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F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q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2GY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z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8BJw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G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9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X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E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JB1</w:t>
        </w:r>
      </w:hyperlink>
      <w:r>
        <w:rPr>
          <w:rFonts w:cs="Calibri" w:hAnsi="Calibri" w:eastAsia="Calibri" w:ascii="Calibri"/>
          <w:b/>
          <w:color w:val="0462C1"/>
          <w:spacing w:val="0"/>
          <w:w w:val="100"/>
          <w:sz w:val="36"/>
          <w:szCs w:val="36"/>
        </w:rPr>
      </w:r>
      <w:r>
        <w:rPr>
          <w:rFonts w:cs="Calibri" w:hAnsi="Calibri" w:eastAsia="Calibri" w:ascii="Calibri"/>
          <w:color w:val="000000"/>
          <w:spacing w:val="0"/>
          <w:w w:val="100"/>
          <w:sz w:val="36"/>
          <w:szCs w:val="36"/>
        </w:rPr>
      </w:r>
    </w:p>
    <w:p>
      <w:pPr>
        <w:rPr>
          <w:sz w:val="15"/>
          <w:szCs w:val="15"/>
        </w:rPr>
        <w:jc w:val="left"/>
        <w:spacing w:before="9" w:lineRule="exact" w:line="140"/>
      </w:pPr>
      <w:r>
        <w:pict>
          <v:group style="position:absolute;margin-left:23.59pt;margin-top:23.95pt;width:565.04pt;height:744.316pt;mso-position-horizontal-relative:page;mso-position-vertical-relative:page;z-index:-323" coordorigin="472,479" coordsize="11301,14886">
            <v:shape style="position:absolute;left:480;top:487;width:43;height:0" coordorigin="480,487" coordsize="43,0" path="m480,487l523,487e" filled="f" stroked="t" strokeweight="0.82pt" strokecolor="#000000">
              <v:path arrowok="t"/>
            </v:shape>
            <v:shape style="position:absolute;left:494;top:509;width:14;height:0" coordorigin="494,509" coordsize="14,0" path="m494,509l509,509e" filled="f" stroked="t" strokeweight="1.54pt" strokecolor="#FFFFFF">
              <v:path arrowok="t"/>
            </v:shape>
            <v:shape style="position:absolute;left:494;top:502;width:29;height:0" coordorigin="494,502" coordsize="29,0" path="m494,502l523,502e" filled="f" stroked="t" strokeweight="0.82pt" strokecolor="#FFFFFF">
              <v:path arrowok="t"/>
            </v:shape>
            <v:shape style="position:absolute;left:523;top:487;width:11198;height:0" coordorigin="523,487" coordsize="11198,0" path="m523,487l11721,487e" filled="f" stroked="t" strokeweight="0.82pt" strokecolor="#000000">
              <v:path arrowok="t"/>
            </v:shape>
            <v:shape style="position:absolute;left:523;top:516;width:11198;height:0" coordorigin="523,516" coordsize="11198,0" path="m523,516l11721,516e" filled="f" stroked="t" strokeweight="0.82pt" strokecolor="#000000">
              <v:path arrowok="t"/>
            </v:shape>
            <v:shape style="position:absolute;left:11721;top:487;width:43;height:0" coordorigin="11721,487" coordsize="43,0" path="m11721,487l11764,487e" filled="f" stroked="t" strokeweight="0.82pt" strokecolor="#000000">
              <v:path arrowok="t"/>
            </v:shape>
            <v:shape style="position:absolute;left:11736;top:509;width:14;height:0" coordorigin="11736,509" coordsize="14,0" path="m11736,509l11750,509e" filled="f" stroked="t" strokeweight="1.54pt" strokecolor="#FFFFFF">
              <v:path arrowok="t"/>
            </v:shape>
            <v:shape style="position:absolute;left:11721;top:502;width:29;height:0" coordorigin="11721,502" coordsize="29,0" path="m11721,502l11750,502e" filled="f" stroked="t" strokeweight="0.82pt" strokecolor="#FFFFFF">
              <v:path arrowok="t"/>
            </v:shape>
            <v:shape style="position:absolute;left:487;top:494;width:0;height:14856" coordorigin="487,494" coordsize="0,14856" path="m487,494l487,15350e" filled="f" stroked="t" strokeweight="0.82pt" strokecolor="#000000">
              <v:path arrowok="t"/>
            </v:shape>
            <v:shape style="position:absolute;left:516;top:509;width:0;height:14827" coordorigin="516,509" coordsize="0,14827" path="m516,509l516,15336e" filled="f" stroked="t" strokeweight="0.82pt" strokecolor="#000000">
              <v:path arrowok="t"/>
            </v:shape>
            <v:shape style="position:absolute;left:11757;top:494;width:0;height:14856" coordorigin="11757,494" coordsize="0,14856" path="m11757,494l11757,15350e" filled="f" stroked="t" strokeweight="0.81997pt" strokecolor="#000000">
              <v:path arrowok="t"/>
            </v:shape>
            <v:shape style="position:absolute;left:11728;top:509;width:0;height:14827" coordorigin="11728,509" coordsize="0,14827" path="m11728,509l11728,15336e" filled="f" stroked="t" strokeweight="0.81997pt" strokecolor="#000000">
              <v:path arrowok="t"/>
            </v:shape>
            <v:shape style="position:absolute;left:480;top:15357;width:43;height:0" coordorigin="480,15357" coordsize="43,0" path="m480,15357l523,15357e" filled="f" stroked="t" strokeweight="0.81997pt" strokecolor="#000000">
              <v:path arrowok="t"/>
            </v:shape>
            <v:shape style="position:absolute;left:494;top:15336;width:14;height:0" coordorigin="494,15336" coordsize="14,0" path="m494,15336l509,15336e" filled="f" stroked="t" strokeweight="1.54pt" strokecolor="#FFFFFF">
              <v:path arrowok="t"/>
            </v:shape>
            <v:shape style="position:absolute;left:494;top:15343;width:29;height:0" coordorigin="494,15343" coordsize="29,0" path="m494,15343l523,15343e" filled="f" stroked="t" strokeweight="0.82003pt" strokecolor="#FFFFFF">
              <v:path arrowok="t"/>
            </v:shape>
            <v:shape style="position:absolute;left:523;top:15357;width:11198;height:0" coordorigin="523,15357" coordsize="11198,0" path="m523,15357l11721,15357e" filled="f" stroked="t" strokeweight="0.81997pt" strokecolor="#000000">
              <v:path arrowok="t"/>
            </v:shape>
            <v:shape style="position:absolute;left:523;top:15328;width:11198;height:0" coordorigin="523,15328" coordsize="11198,0" path="m523,15328l11721,15328e" filled="f" stroked="t" strokeweight="0.81997pt" strokecolor="#000000">
              <v:path arrowok="t"/>
            </v:shape>
            <v:shape style="position:absolute;left:11721;top:15357;width:43;height:0" coordorigin="11721,15357" coordsize="43,0" path="m11721,15357l11764,15357e" filled="f" stroked="t" strokeweight="0.81997pt" strokecolor="#000000">
              <v:path arrowok="t"/>
            </v:shape>
            <v:shape style="position:absolute;left:11736;top:15336;width:14;height:0" coordorigin="11736,15336" coordsize="14,0" path="m11736,15336l11750,15336e" filled="f" stroked="t" strokeweight="1.54pt" strokecolor="#FFFFFF">
              <v:path arrowok="t"/>
            </v:shape>
            <v:shape style="position:absolute;left:11721;top:15343;width:29;height:0" coordorigin="11721,15343" coordsize="29,0" path="m11721,15343l11750,15343e" filled="f" stroked="t" strokeweight="0.82003pt" strokecolor="#FFFFFF">
              <v:path arrowok="t"/>
            </v:shape>
            <w10:wrap type="none"/>
          </v:group>
        </w:pict>
      </w: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5"/>
        <w:ind w:left="1541" w:right="331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'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9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pict>
          <v:group style="position:absolute;margin-left:72pt;margin-top:0.383125pt;width:467.9pt;height:467.9pt;mso-position-horizontal-relative:page;mso-position-vertical-relative:paragraph;z-index:-324" coordorigin="1440,8" coordsize="9358,9358">
            <v:shape type="#_x0000_t75" style="position:absolute;left:1440;top:8;width:9358;height:9358">
              <v:imagedata o:title="" r:id="rId8"/>
            </v:shape>
            <v:shape type="#_x0000_t75" style="position:absolute;left:1800;top:3867;width:158;height:158">
              <v:imagedata o:title="" r:id="rId9"/>
            </v:shape>
            <v:shape type="#_x0000_t75" style="position:absolute;left:1800;top:4620;width:158;height:159">
              <v:imagedata o:title="" r:id="rId10"/>
            </v:shape>
            <v:shape type="#_x0000_t75" style="position:absolute;left:1800;top:5374;width:158;height:158">
              <v:imagedata o:title="" r:id="rId11"/>
            </v:shape>
            <v:shape type="#_x0000_t75" style="position:absolute;left:1800;top:6588;width:158;height:159">
              <v:imagedata o:title="" r:id="rId12"/>
            </v:shape>
            <v:shape type="#_x0000_t75" style="position:absolute;left:1800;top:7347;width:158;height:158">
              <v:imagedata o:title="" r:id="rId13"/>
            </v:shape>
            <w10:wrap type="none"/>
          </v:group>
        </w:pic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460"/>
      </w:pP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</w:t>
      </w:r>
      <w:r>
        <w:rPr>
          <w:rFonts w:cs="Segoe MDL2 Assets" w:hAnsi="Segoe MDL2 Assets" w:eastAsia="Segoe MDL2 Assets" w:ascii="Segoe MDL2 Assets"/>
          <w:spacing w:val="0"/>
          <w:w w:val="46"/>
          <w:sz w:val="20"/>
          <w:szCs w:val="20"/>
        </w:rPr>
        <w:t>         </w:t>
      </w:r>
      <w:r>
        <w:rPr>
          <w:rFonts w:cs="Segoe MDL2 Assets" w:hAnsi="Segoe MDL2 Assets" w:eastAsia="Segoe MDL2 Assets" w:ascii="Segoe MDL2 Assets"/>
          <w:spacing w:val="17"/>
          <w:w w:val="46"/>
          <w:sz w:val="20"/>
          <w:szCs w:val="20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to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tabs>
          <w:tab w:pos="1540" w:val="left"/>
        </w:tabs>
        <w:jc w:val="left"/>
        <w:spacing w:lineRule="auto" w:line="255"/>
        <w:ind w:left="1541" w:right="94" w:hanging="360"/>
      </w:pP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  <w:t>o</w:t>
        <w:tab/>
      </w:r>
      <w:r>
        <w:rPr>
          <w:rFonts w:cs="Courier New" w:hAnsi="Courier New" w:eastAsia="Courier New" w:ascii="Courier New"/>
          <w:spacing w:val="0"/>
          <w:w w:val="100"/>
          <w:sz w:val="20"/>
          <w:szCs w:val="20"/>
        </w:rPr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or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z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'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4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b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b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Un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b/>
          <w:spacing w:val="-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b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ic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b/>
          <w:spacing w:val="6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b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Ri</w:t>
      </w:r>
      <w:r>
        <w:rPr>
          <w:rFonts w:cs="Times New Roman" w:hAnsi="Times New Roman" w:eastAsia="Times New Roman" w:ascii="Times New Roman"/>
          <w:b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b/>
          <w:spacing w:val="-4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b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7" w:lineRule="exact" w:line="220"/>
      </w:pPr>
      <w:r>
        <w:rPr>
          <w:sz w:val="22"/>
          <w:szCs w:val="22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821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8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21"/>
        <w:ind w:left="821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’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t.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9"/>
        <w:ind w:left="821" w:right="59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up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5"/>
          <w:szCs w:val="15"/>
        </w:rPr>
        <w:jc w:val="left"/>
        <w:spacing w:before="9" w:lineRule="exact" w:line="140"/>
      </w:pPr>
      <w:r>
        <w:rPr>
          <w:sz w:val="15"/>
          <w:szCs w:val="15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821" w:right="777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ng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</w:p>
    <w:p>
      <w:pPr>
        <w:rPr>
          <w:sz w:val="18"/>
          <w:szCs w:val="18"/>
        </w:rPr>
        <w:jc w:val="left"/>
        <w:spacing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821" w:right="176"/>
      </w:pP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ll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w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pp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ugh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16"/>
          <w:szCs w:val="16"/>
        </w:rPr>
        <w:jc w:val="left"/>
        <w:spacing w:before="4" w:lineRule="exact" w:line="160"/>
      </w:pPr>
      <w:r>
        <w:rPr>
          <w:sz w:val="16"/>
          <w:szCs w:val="16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lineRule="auto" w:line="258"/>
        <w:ind w:left="821" w:right="372"/>
      </w:pP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8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x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ugs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du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v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16"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</w:p>
    <w:p>
      <w:pPr>
        <w:rPr>
          <w:sz w:val="18"/>
          <w:szCs w:val="18"/>
        </w:rPr>
        <w:jc w:val="left"/>
        <w:spacing w:before="5" w:lineRule="exact" w:line="180"/>
      </w:pPr>
      <w:r>
        <w:rPr>
          <w:sz w:val="18"/>
          <w:szCs w:val="18"/>
        </w:rPr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ind w:left="100"/>
      </w:pP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j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</w:p>
    <w:p>
      <w:pPr>
        <w:rPr>
          <w:rFonts w:cs="Times New Roman" w:hAnsi="Times New Roman" w:eastAsia="Times New Roman" w:ascii="Times New Roman"/>
          <w:sz w:val="24"/>
          <w:szCs w:val="24"/>
        </w:rPr>
        <w:jc w:val="left"/>
        <w:spacing w:before="34" w:lineRule="exact" w:line="460"/>
        <w:ind w:left="100" w:right="1198"/>
      </w:pP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hn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f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ut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-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dge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6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h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g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qu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6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.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:</w:t>
      </w:r>
      <w:r>
        <w:rPr>
          <w:rFonts w:cs="Times New Roman" w:hAnsi="Times New Roman" w:eastAsia="Times New Roman" w:ascii="Times New Roman"/>
          <w:spacing w:val="3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k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bi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10"/>
          <w:w w:val="100"/>
          <w:sz w:val="24"/>
          <w:szCs w:val="24"/>
        </w:rPr>
        <w:t>y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,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b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udg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a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d</w:t>
      </w:r>
      <w:r>
        <w:rPr>
          <w:rFonts w:cs="Times New Roman" w:hAnsi="Times New Roman" w:eastAsia="Times New Roman" w:ascii="Times New Roman"/>
          <w:spacing w:val="2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p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1"/>
          <w:w w:val="100"/>
          <w:sz w:val="24"/>
          <w:szCs w:val="24"/>
        </w:rPr>
        <w:t>r</w:t>
      </w:r>
      <w:r>
        <w:rPr>
          <w:rFonts w:cs="Times New Roman" w:hAnsi="Times New Roman" w:eastAsia="Times New Roman" w:ascii="Times New Roman"/>
          <w:spacing w:val="-2"/>
          <w:w w:val="100"/>
          <w:sz w:val="24"/>
          <w:szCs w:val="24"/>
        </w:rPr>
        <w:t>s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l</w:t>
      </w:r>
      <w:r>
        <w:rPr>
          <w:rFonts w:cs="Times New Roman" w:hAnsi="Times New Roman" w:eastAsia="Times New Roman" w:ascii="Times New Roman"/>
          <w:spacing w:val="-7"/>
          <w:w w:val="100"/>
          <w:sz w:val="24"/>
          <w:szCs w:val="24"/>
        </w:rPr>
        <w:t> </w:t>
      </w:r>
      <w:r>
        <w:rPr>
          <w:rFonts w:cs="Times New Roman" w:hAnsi="Times New Roman" w:eastAsia="Times New Roman" w:ascii="Times New Roman"/>
          <w:spacing w:val="-1"/>
          <w:w w:val="100"/>
          <w:sz w:val="24"/>
          <w:szCs w:val="24"/>
        </w:rPr>
        <w:t>c</w:t>
      </w:r>
      <w:r>
        <w:rPr>
          <w:rFonts w:cs="Times New Roman" w:hAnsi="Times New Roman" w:eastAsia="Times New Roman" w:ascii="Times New Roman"/>
          <w:spacing w:val="9"/>
          <w:w w:val="100"/>
          <w:sz w:val="24"/>
          <w:szCs w:val="24"/>
        </w:rPr>
        <w:t>o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-9"/>
          <w:w w:val="100"/>
          <w:sz w:val="24"/>
          <w:szCs w:val="24"/>
        </w:rPr>
        <w:t>i</w:t>
      </w:r>
      <w:r>
        <w:rPr>
          <w:rFonts w:cs="Times New Roman" w:hAnsi="Times New Roman" w:eastAsia="Times New Roman" w:ascii="Times New Roman"/>
          <w:spacing w:val="10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-4"/>
          <w:w w:val="100"/>
          <w:sz w:val="24"/>
          <w:szCs w:val="24"/>
        </w:rPr>
        <w:t>m</w:t>
      </w:r>
      <w:r>
        <w:rPr>
          <w:rFonts w:cs="Times New Roman" w:hAnsi="Times New Roman" w:eastAsia="Times New Roman" w:ascii="Times New Roman"/>
          <w:spacing w:val="4"/>
          <w:w w:val="100"/>
          <w:sz w:val="24"/>
          <w:szCs w:val="24"/>
        </w:rPr>
        <w:t>e</w:t>
      </w:r>
      <w:r>
        <w:rPr>
          <w:rFonts w:cs="Times New Roman" w:hAnsi="Times New Roman" w:eastAsia="Times New Roman" w:ascii="Times New Roman"/>
          <w:spacing w:val="-5"/>
          <w:w w:val="100"/>
          <w:sz w:val="24"/>
          <w:szCs w:val="24"/>
        </w:rPr>
        <w:t>n</w:t>
      </w:r>
      <w:r>
        <w:rPr>
          <w:rFonts w:cs="Times New Roman" w:hAnsi="Times New Roman" w:eastAsia="Times New Roman" w:ascii="Times New Roman"/>
          <w:spacing w:val="5"/>
          <w:w w:val="100"/>
          <w:sz w:val="24"/>
          <w:szCs w:val="24"/>
        </w:rPr>
        <w:t>t</w:t>
      </w:r>
      <w:r>
        <w:rPr>
          <w:rFonts w:cs="Times New Roman" w:hAnsi="Times New Roman" w:eastAsia="Times New Roman" w:ascii="Times New Roman"/>
          <w:spacing w:val="0"/>
          <w:w w:val="100"/>
          <w:sz w:val="24"/>
          <w:szCs w:val="24"/>
        </w:rPr>
        <w:t>s</w:t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before="6"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4"/>
          <w:szCs w:val="44"/>
        </w:rPr>
        <w:jc w:val="center"/>
        <w:spacing w:lineRule="exact" w:line="500"/>
        <w:ind w:left="2477" w:right="2396"/>
      </w:pP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J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OIN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W</w:t>
      </w:r>
      <w:r>
        <w:rPr>
          <w:rFonts w:cs="Calibri" w:hAnsi="Calibri" w:eastAsia="Calibri" w:ascii="Calibri"/>
          <w:b/>
          <w:color w:val="FF0000"/>
          <w:spacing w:val="-6"/>
          <w:w w:val="100"/>
          <w:position w:val="1"/>
          <w:sz w:val="44"/>
          <w:szCs w:val="44"/>
        </w:rPr>
        <w:t>H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T</w:t>
      </w: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S</w:t>
      </w:r>
      <w:r>
        <w:rPr>
          <w:rFonts w:cs="Calibri" w:hAnsi="Calibri" w:eastAsia="Calibri" w:ascii="Calibri"/>
          <w:b/>
          <w:color w:val="FF0000"/>
          <w:spacing w:val="-4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PP</w:t>
      </w:r>
      <w:r>
        <w:rPr>
          <w:rFonts w:cs="Calibri" w:hAnsi="Calibri" w:eastAsia="Calibri" w:ascii="Calibri"/>
          <w:b/>
          <w:color w:val="FF0000"/>
          <w:spacing w:val="-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1"/>
          <w:w w:val="100"/>
          <w:position w:val="1"/>
          <w:sz w:val="44"/>
          <w:szCs w:val="44"/>
        </w:rPr>
        <w:t>G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RO</w:t>
      </w:r>
      <w:r>
        <w:rPr>
          <w:rFonts w:cs="Calibri" w:hAnsi="Calibri" w:eastAsia="Calibri" w:ascii="Calibri"/>
          <w:b/>
          <w:color w:val="FF0000"/>
          <w:spacing w:val="-5"/>
          <w:w w:val="100"/>
          <w:position w:val="1"/>
          <w:sz w:val="44"/>
          <w:szCs w:val="44"/>
        </w:rPr>
        <w:t>U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6"/>
          <w:szCs w:val="36"/>
        </w:rPr>
        <w:jc w:val="center"/>
        <w:ind w:left="568" w:right="493"/>
        <w:sectPr>
          <w:pgSz w:w="12240" w:h="15840"/>
          <w:pgMar w:top="1480" w:bottom="280" w:left="1340" w:right="1420"/>
        </w:sectPr>
      </w:pPr>
      <w:r>
        <w:rPr>
          <w:rFonts w:cs="Calibri" w:hAnsi="Calibri" w:eastAsia="Calibri" w:ascii="Calibri"/>
          <w:b/>
          <w:color w:val="0462C1"/>
          <w:sz w:val="36"/>
          <w:szCs w:val="36"/>
        </w:rPr>
      </w:r>
      <w:hyperlink r:id="rId14"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tt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: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at.w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atsa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.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o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m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I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F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q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2GY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z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8BJw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G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9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X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E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JB1</w:t>
        </w:r>
      </w:hyperlink>
      <w:r>
        <w:rPr>
          <w:rFonts w:cs="Calibri" w:hAnsi="Calibri" w:eastAsia="Calibri" w:ascii="Calibri"/>
          <w:b/>
          <w:color w:val="0462C1"/>
          <w:spacing w:val="0"/>
          <w:w w:val="100"/>
          <w:sz w:val="36"/>
          <w:szCs w:val="36"/>
        </w:rPr>
      </w:r>
      <w:r>
        <w:rPr>
          <w:rFonts w:cs="Calibri" w:hAnsi="Calibri" w:eastAsia="Calibri" w:ascii="Calibri"/>
          <w:color w:val="000000"/>
          <w:spacing w:val="0"/>
          <w:w w:val="100"/>
          <w:sz w:val="36"/>
          <w:szCs w:val="36"/>
        </w:rPr>
      </w:r>
    </w:p>
    <w:p>
      <w:pPr>
        <w:rPr>
          <w:sz w:val="13"/>
          <w:szCs w:val="13"/>
        </w:rPr>
        <w:jc w:val="left"/>
        <w:spacing w:before="1" w:lineRule="exact" w:line="120"/>
      </w:pPr>
      <w:r>
        <w:pict>
          <v:group style="position:absolute;margin-left:23.59pt;margin-top:23.95pt;width:565.04pt;height:744.316pt;mso-position-horizontal-relative:page;mso-position-vertical-relative:page;z-index:-321" coordorigin="472,479" coordsize="11301,14886">
            <v:shape style="position:absolute;left:480;top:487;width:43;height:0" coordorigin="480,487" coordsize="43,0" path="m480,487l523,487e" filled="f" stroked="t" strokeweight="0.82pt" strokecolor="#000000">
              <v:path arrowok="t"/>
            </v:shape>
            <v:shape style="position:absolute;left:494;top:509;width:14;height:0" coordorigin="494,509" coordsize="14,0" path="m494,509l509,509e" filled="f" stroked="t" strokeweight="1.54pt" strokecolor="#FFFFFF">
              <v:path arrowok="t"/>
            </v:shape>
            <v:shape style="position:absolute;left:494;top:502;width:29;height:0" coordorigin="494,502" coordsize="29,0" path="m494,502l523,502e" filled="f" stroked="t" strokeweight="0.82pt" strokecolor="#FFFFFF">
              <v:path arrowok="t"/>
            </v:shape>
            <v:shape style="position:absolute;left:523;top:487;width:11198;height:0" coordorigin="523,487" coordsize="11198,0" path="m523,487l11721,487e" filled="f" stroked="t" strokeweight="0.82pt" strokecolor="#000000">
              <v:path arrowok="t"/>
            </v:shape>
            <v:shape style="position:absolute;left:523;top:516;width:11198;height:0" coordorigin="523,516" coordsize="11198,0" path="m523,516l11721,516e" filled="f" stroked="t" strokeweight="0.82pt" strokecolor="#000000">
              <v:path arrowok="t"/>
            </v:shape>
            <v:shape style="position:absolute;left:11721;top:487;width:43;height:0" coordorigin="11721,487" coordsize="43,0" path="m11721,487l11764,487e" filled="f" stroked="t" strokeweight="0.82pt" strokecolor="#000000">
              <v:path arrowok="t"/>
            </v:shape>
            <v:shape style="position:absolute;left:11736;top:509;width:14;height:0" coordorigin="11736,509" coordsize="14,0" path="m11736,509l11750,509e" filled="f" stroked="t" strokeweight="1.54pt" strokecolor="#FFFFFF">
              <v:path arrowok="t"/>
            </v:shape>
            <v:shape style="position:absolute;left:11721;top:502;width:29;height:0" coordorigin="11721,502" coordsize="29,0" path="m11721,502l11750,502e" filled="f" stroked="t" strokeweight="0.82pt" strokecolor="#FFFFFF">
              <v:path arrowok="t"/>
            </v:shape>
            <v:shape style="position:absolute;left:487;top:494;width:0;height:14856" coordorigin="487,494" coordsize="0,14856" path="m487,494l487,15350e" filled="f" stroked="t" strokeweight="0.82pt" strokecolor="#000000">
              <v:path arrowok="t"/>
            </v:shape>
            <v:shape style="position:absolute;left:516;top:509;width:0;height:14827" coordorigin="516,509" coordsize="0,14827" path="m516,509l516,15336e" filled="f" stroked="t" strokeweight="0.82pt" strokecolor="#000000">
              <v:path arrowok="t"/>
            </v:shape>
            <v:shape style="position:absolute;left:11757;top:494;width:0;height:14856" coordorigin="11757,494" coordsize="0,14856" path="m11757,494l11757,15350e" filled="f" stroked="t" strokeweight="0.81997pt" strokecolor="#000000">
              <v:path arrowok="t"/>
            </v:shape>
            <v:shape style="position:absolute;left:11728;top:509;width:0;height:14827" coordorigin="11728,509" coordsize="0,14827" path="m11728,509l11728,15336e" filled="f" stroked="t" strokeweight="0.81997pt" strokecolor="#000000">
              <v:path arrowok="t"/>
            </v:shape>
            <v:shape style="position:absolute;left:480;top:15357;width:43;height:0" coordorigin="480,15357" coordsize="43,0" path="m480,15357l523,15357e" filled="f" stroked="t" strokeweight="0.81997pt" strokecolor="#000000">
              <v:path arrowok="t"/>
            </v:shape>
            <v:shape style="position:absolute;left:494;top:15336;width:14;height:0" coordorigin="494,15336" coordsize="14,0" path="m494,15336l509,15336e" filled="f" stroked="t" strokeweight="1.54pt" strokecolor="#FFFFFF">
              <v:path arrowok="t"/>
            </v:shape>
            <v:shape style="position:absolute;left:494;top:15343;width:29;height:0" coordorigin="494,15343" coordsize="29,0" path="m494,15343l523,15343e" filled="f" stroked="t" strokeweight="0.82003pt" strokecolor="#FFFFFF">
              <v:path arrowok="t"/>
            </v:shape>
            <v:shape style="position:absolute;left:523;top:15357;width:11198;height:0" coordorigin="523,15357" coordsize="11198,0" path="m523,15357l11721,15357e" filled="f" stroked="t" strokeweight="0.81997pt" strokecolor="#000000">
              <v:path arrowok="t"/>
            </v:shape>
            <v:shape style="position:absolute;left:523;top:15328;width:11198;height:0" coordorigin="523,15328" coordsize="11198,0" path="m523,15328l11721,15328e" filled="f" stroked="t" strokeweight="0.81997pt" strokecolor="#000000">
              <v:path arrowok="t"/>
            </v:shape>
            <v:shape style="position:absolute;left:11721;top:15357;width:43;height:0" coordorigin="11721,15357" coordsize="43,0" path="m11721,15357l11764,15357e" filled="f" stroked="t" strokeweight="0.81997pt" strokecolor="#000000">
              <v:path arrowok="t"/>
            </v:shape>
            <v:shape style="position:absolute;left:11736;top:15336;width:14;height:0" coordorigin="11736,15336" coordsize="14,0" path="m11736,15336l11750,15336e" filled="f" stroked="t" strokeweight="1.54pt" strokecolor="#FFFFFF">
              <v:path arrowok="t"/>
            </v:shape>
            <v:shape style="position:absolute;left:11721;top:15343;width:29;height:0" coordorigin="11721,15343" coordsize="29,0" path="m11721,15343l11750,15343e" filled="f" stroked="t" strokeweight="0.82003pt" strokecolor="#FFFFFF">
              <v:path arrowok="t"/>
            </v:shape>
            <w10:wrap type="none"/>
          </v:group>
        </w:pict>
      </w: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36"/>
          <w:szCs w:val="36"/>
        </w:rPr>
        <w:jc w:val="left"/>
        <w:spacing w:before="14" w:lineRule="auto" w:line="350"/>
        <w:ind w:left="2396" w:right="2249" w:firstLine="865"/>
      </w:pPr>
      <w:r>
        <w:pict>
          <v:group style="position:absolute;margin-left:72pt;margin-top:131.31pt;width:467.9pt;height:471.74pt;mso-position-horizontal-relative:page;mso-position-vertical-relative:page;z-index:-322" coordorigin="1440,2626" coordsize="9358,9435">
            <v:shape type="#_x0000_t75" style="position:absolute;left:1440;top:2703;width:9358;height:9358">
              <v:imagedata o:title="" r:id="rId15"/>
            </v:shape>
            <v:shape style="position:absolute;left:4600;top:2636;width:3039;height:413" coordorigin="4600,2636" coordsize="3039,413" path="m4600,3049l7640,3049,7640,2636,4600,2636,4600,3049xe" filled="t" fillcolor="#FFFF00" stroked="f">
              <v:path arrowok="t"/>
              <v:fill/>
            </v:shape>
            <w10:wrap type="none"/>
          </v:group>
        </w:pic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RE</w:t>
      </w:r>
      <w:r>
        <w:rPr>
          <w:rFonts w:cs="Arial" w:hAnsi="Arial" w:eastAsia="Arial" w:ascii="Arial"/>
          <w:b/>
          <w:spacing w:val="2"/>
          <w:w w:val="100"/>
          <w:sz w:val="36"/>
          <w:szCs w:val="36"/>
        </w:rPr>
        <w:t>G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</w:rPr>
        <w:t>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RD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-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4"/>
          <w:w w:val="100"/>
          <w:sz w:val="36"/>
          <w:szCs w:val="36"/>
        </w:rPr>
        <w:t>S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</w:rPr>
        <w:t>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RIM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WH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</w:rPr>
        <w:t>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T</w:t>
      </w:r>
      <w:r>
        <w:rPr>
          <w:rFonts w:cs="Arial" w:hAnsi="Arial" w:eastAsia="Arial" w:ascii="Arial"/>
          <w:b/>
          <w:spacing w:val="5"/>
          <w:w w:val="100"/>
          <w:sz w:val="36"/>
          <w:szCs w:val="36"/>
        </w:rPr>
        <w:t>S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</w:rPr>
        <w:t>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PP</w:t>
      </w:r>
      <w:r>
        <w:rPr>
          <w:rFonts w:cs="Arial" w:hAnsi="Arial" w:eastAsia="Arial" w:ascii="Arial"/>
          <w:b/>
          <w:spacing w:val="2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color w:val="FF0000"/>
          <w:spacing w:val="0"/>
          <w:w w:val="100"/>
          <w:sz w:val="36"/>
          <w:szCs w:val="36"/>
        </w:rPr>
        <w:t>+</w:t>
      </w:r>
      <w:r>
        <w:rPr>
          <w:rFonts w:cs="Arial" w:hAnsi="Arial" w:eastAsia="Arial" w:ascii="Arial"/>
          <w:b/>
          <w:color w:val="FF0000"/>
          <w:spacing w:val="2"/>
          <w:w w:val="100"/>
          <w:sz w:val="36"/>
          <w:szCs w:val="36"/>
        </w:rPr>
        <w:t>9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2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3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1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6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2</w:t>
      </w:r>
      <w:r>
        <w:rPr>
          <w:rFonts w:cs="Arial" w:hAnsi="Arial" w:eastAsia="Arial" w:ascii="Arial"/>
          <w:b/>
          <w:color w:val="FF0000"/>
          <w:spacing w:val="-3"/>
          <w:w w:val="100"/>
          <w:sz w:val="36"/>
          <w:szCs w:val="36"/>
        </w:rPr>
        <w:t>9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6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5</w:t>
      </w:r>
      <w:r>
        <w:rPr>
          <w:rFonts w:cs="Arial" w:hAnsi="Arial" w:eastAsia="Arial" w:ascii="Arial"/>
          <w:b/>
          <w:color w:val="FF0000"/>
          <w:spacing w:val="-3"/>
          <w:w w:val="100"/>
          <w:sz w:val="36"/>
          <w:szCs w:val="36"/>
        </w:rPr>
        <w:t>6</w:t>
      </w:r>
      <w:r>
        <w:rPr>
          <w:rFonts w:cs="Arial" w:hAnsi="Arial" w:eastAsia="Arial" w:ascii="Arial"/>
          <w:b/>
          <w:color w:val="FF0000"/>
          <w:spacing w:val="1"/>
          <w:w w:val="100"/>
          <w:sz w:val="36"/>
          <w:szCs w:val="36"/>
        </w:rPr>
        <w:t>7</w:t>
      </w:r>
      <w:r>
        <w:rPr>
          <w:rFonts w:cs="Arial" w:hAnsi="Arial" w:eastAsia="Arial" w:ascii="Arial"/>
          <w:b/>
          <w:color w:val="FF0000"/>
          <w:spacing w:val="0"/>
          <w:w w:val="100"/>
          <w:sz w:val="36"/>
          <w:szCs w:val="36"/>
        </w:rPr>
        <w:t>7</w:t>
      </w:r>
      <w:r>
        <w:rPr>
          <w:rFonts w:cs="Arial" w:hAnsi="Arial" w:eastAsia="Arial" w:ascii="Arial"/>
          <w:color w:val="000000"/>
          <w:spacing w:val="0"/>
          <w:w w:val="100"/>
          <w:sz w:val="36"/>
          <w:szCs w:val="3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6"/>
          <w:szCs w:val="26"/>
        </w:rPr>
        <w:jc w:val="left"/>
        <w:spacing w:before="1" w:lineRule="exact" w:line="260"/>
      </w:pPr>
      <w:r>
        <w:rPr>
          <w:sz w:val="26"/>
          <w:szCs w:val="26"/>
        </w:rPr>
      </w:r>
    </w:p>
    <w:p>
      <w:pPr>
        <w:rPr>
          <w:rFonts w:cs="Arial" w:hAnsi="Arial" w:eastAsia="Arial" w:ascii="Arial"/>
          <w:sz w:val="32"/>
          <w:szCs w:val="32"/>
        </w:rPr>
        <w:jc w:val="left"/>
        <w:ind w:left="100"/>
      </w:pPr>
      <w:r>
        <w:rPr>
          <w:rFonts w:cs="Arial" w:hAnsi="Arial" w:eastAsia="Arial" w:ascii="Arial"/>
          <w:b/>
          <w:color w:val="FF0000"/>
          <w:spacing w:val="1"/>
          <w:w w:val="100"/>
          <w:sz w:val="32"/>
          <w:szCs w:val="32"/>
        </w:rPr>
        <w:t>P</w:t>
      </w:r>
      <w:r>
        <w:rPr>
          <w:rFonts w:cs="Arial" w:hAnsi="Arial" w:eastAsia="Arial" w:ascii="Arial"/>
          <w:b/>
          <w:color w:val="FF0000"/>
          <w:spacing w:val="0"/>
          <w:w w:val="100"/>
          <w:sz w:val="32"/>
          <w:szCs w:val="32"/>
        </w:rPr>
        <w:t>L</w:t>
      </w:r>
      <w:r>
        <w:rPr>
          <w:rFonts w:cs="Arial" w:hAnsi="Arial" w:eastAsia="Arial" w:ascii="Arial"/>
          <w:b/>
          <w:color w:val="FF0000"/>
          <w:spacing w:val="6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color w:val="FF0000"/>
          <w:spacing w:val="-16"/>
          <w:w w:val="100"/>
          <w:sz w:val="32"/>
          <w:szCs w:val="32"/>
        </w:rPr>
        <w:t>A</w:t>
      </w:r>
      <w:r>
        <w:rPr>
          <w:rFonts w:cs="Arial" w:hAnsi="Arial" w:eastAsia="Arial" w:ascii="Arial"/>
          <w:b/>
          <w:color w:val="FF0000"/>
          <w:spacing w:val="1"/>
          <w:w w:val="100"/>
          <w:sz w:val="32"/>
          <w:szCs w:val="32"/>
        </w:rPr>
        <w:t>S</w:t>
      </w:r>
      <w:r>
        <w:rPr>
          <w:rFonts w:cs="Arial" w:hAnsi="Arial" w:eastAsia="Arial" w:ascii="Arial"/>
          <w:b/>
          <w:color w:val="FF0000"/>
          <w:spacing w:val="0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color w:val="FF0000"/>
          <w:spacing w:val="4"/>
          <w:w w:val="100"/>
          <w:sz w:val="32"/>
          <w:szCs w:val="32"/>
        </w:rPr>
        <w:t> </w:t>
      </w:r>
      <w:r>
        <w:rPr>
          <w:rFonts w:cs="Arial" w:hAnsi="Arial" w:eastAsia="Arial" w:ascii="Arial"/>
          <w:b/>
          <w:color w:val="FF0000"/>
          <w:spacing w:val="-2"/>
          <w:w w:val="100"/>
          <w:sz w:val="32"/>
          <w:szCs w:val="32"/>
        </w:rPr>
        <w:t>N</w:t>
      </w:r>
      <w:r>
        <w:rPr>
          <w:rFonts w:cs="Arial" w:hAnsi="Arial" w:eastAsia="Arial" w:ascii="Arial"/>
          <w:b/>
          <w:color w:val="FF0000"/>
          <w:spacing w:val="0"/>
          <w:w w:val="100"/>
          <w:sz w:val="32"/>
          <w:szCs w:val="32"/>
        </w:rPr>
        <w:t>O</w:t>
      </w:r>
      <w:r>
        <w:rPr>
          <w:rFonts w:cs="Arial" w:hAnsi="Arial" w:eastAsia="Arial" w:ascii="Arial"/>
          <w:b/>
          <w:color w:val="FF0000"/>
          <w:spacing w:val="-5"/>
          <w:w w:val="100"/>
          <w:sz w:val="32"/>
          <w:szCs w:val="32"/>
        </w:rPr>
        <w:t>T</w:t>
      </w:r>
      <w:r>
        <w:rPr>
          <w:rFonts w:cs="Arial" w:hAnsi="Arial" w:eastAsia="Arial" w:ascii="Arial"/>
          <w:b/>
          <w:color w:val="FF0000"/>
          <w:spacing w:val="1"/>
          <w:w w:val="100"/>
          <w:sz w:val="32"/>
          <w:szCs w:val="32"/>
        </w:rPr>
        <w:t>E</w:t>
      </w:r>
      <w:r>
        <w:rPr>
          <w:rFonts w:cs="Arial" w:hAnsi="Arial" w:eastAsia="Arial" w:ascii="Arial"/>
          <w:b/>
          <w:color w:val="FF0000"/>
          <w:spacing w:val="0"/>
          <w:w w:val="100"/>
          <w:sz w:val="32"/>
          <w:szCs w:val="32"/>
        </w:rPr>
        <w:t>:</w:t>
      </w:r>
      <w:r>
        <w:rPr>
          <w:rFonts w:cs="Arial" w:hAnsi="Arial" w:eastAsia="Arial" w:ascii="Arial"/>
          <w:color w:val="000000"/>
          <w:spacing w:val="0"/>
          <w:w w:val="100"/>
          <w:sz w:val="32"/>
          <w:szCs w:val="32"/>
        </w:rPr>
      </w:r>
    </w:p>
    <w:p>
      <w:pPr>
        <w:rPr>
          <w:sz w:val="19"/>
          <w:szCs w:val="19"/>
        </w:rPr>
        <w:jc w:val="left"/>
        <w:spacing w:before="8" w:lineRule="exact" w:line="180"/>
      </w:pPr>
      <w:r>
        <w:rPr>
          <w:sz w:val="19"/>
          <w:szCs w:val="19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ind w:left="100"/>
      </w:pPr>
      <w:r>
        <w:rPr>
          <w:rFonts w:cs="Arial" w:hAnsi="Arial" w:eastAsia="Arial" w:ascii="Arial"/>
          <w:spacing w:val="0"/>
          <w:w w:val="100"/>
          <w:sz w:val="28"/>
          <w:szCs w:val="28"/>
        </w:rPr>
        <w:t>Do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't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p</w:t>
      </w:r>
      <w:r>
        <w:rPr>
          <w:rFonts w:cs="Arial" w:hAnsi="Arial" w:eastAsia="Arial" w:ascii="Arial"/>
          <w:spacing w:val="-4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-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p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5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h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4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we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lineRule="auto" w:line="265"/>
        <w:ind w:left="100" w:right="1026"/>
      </w:pPr>
      <w:r>
        <w:rPr>
          <w:rFonts w:cs="Arial" w:hAnsi="Arial" w:eastAsia="Arial" w:ascii="Arial"/>
          <w:spacing w:val="-1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k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8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2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k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8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h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g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5"/>
          <w:w w:val="100"/>
          <w:sz w:val="28"/>
          <w:szCs w:val="28"/>
        </w:rPr>
        <w:t>l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ti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-1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6"/>
          <w:w w:val="100"/>
          <w:sz w:val="28"/>
          <w:szCs w:val="28"/>
        </w:rPr>
        <w:t>l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b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b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itti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g</w:t>
      </w:r>
      <w:r>
        <w:rPr>
          <w:rFonts w:cs="Arial" w:hAnsi="Arial" w:eastAsia="Arial" w:ascii="Arial"/>
          <w:spacing w:val="-14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p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p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te</w:t>
      </w:r>
      <w:r>
        <w:rPr>
          <w:rFonts w:cs="Arial" w:hAnsi="Arial" w:eastAsia="Arial" w:ascii="Arial"/>
          <w:spacing w:val="-9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ti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4"/>
          <w:w w:val="100"/>
          <w:sz w:val="28"/>
          <w:szCs w:val="28"/>
        </w:rPr>
        <w:t>w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l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l</w:t>
      </w:r>
      <w:r>
        <w:rPr>
          <w:rFonts w:cs="Arial" w:hAnsi="Arial" w:eastAsia="Arial" w:ascii="Arial"/>
          <w:spacing w:val="-4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b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k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d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z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4"/>
          <w:szCs w:val="14"/>
        </w:rPr>
        <w:jc w:val="left"/>
        <w:spacing w:before="9" w:lineRule="exact" w:line="140"/>
      </w:pPr>
      <w:r>
        <w:rPr>
          <w:sz w:val="14"/>
          <w:szCs w:val="14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ind w:left="100"/>
      </w:pPr>
      <w:r>
        <w:rPr>
          <w:rFonts w:cs="Arial" w:hAnsi="Arial" w:eastAsia="Arial" w:ascii="Arial"/>
          <w:spacing w:val="-5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d</w:t>
      </w:r>
      <w:r>
        <w:rPr>
          <w:rFonts w:cs="Arial" w:hAnsi="Arial" w:eastAsia="Arial" w:ascii="Arial"/>
          <w:spacing w:val="-8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is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k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h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ct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lf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d</w:t>
      </w:r>
      <w:r>
        <w:rPr>
          <w:rFonts w:cs="Arial" w:hAnsi="Arial" w:eastAsia="Arial" w:ascii="Arial"/>
          <w:spacing w:val="-6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.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8"/>
          <w:szCs w:val="18"/>
        </w:rPr>
        <w:jc w:val="left"/>
        <w:spacing w:before="2" w:lineRule="exact" w:line="180"/>
      </w:pPr>
      <w:r>
        <w:rPr>
          <w:sz w:val="18"/>
          <w:szCs w:val="18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lineRule="auto" w:line="261"/>
        <w:ind w:left="100" w:right="62"/>
      </w:pPr>
      <w:r>
        <w:rPr>
          <w:rFonts w:cs="Arial" w:hAnsi="Arial" w:eastAsia="Arial" w:ascii="Arial"/>
          <w:spacing w:val="1"/>
          <w:w w:val="100"/>
          <w:sz w:val="28"/>
          <w:szCs w:val="28"/>
        </w:rPr>
        <w:t>B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f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9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b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itti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g</w:t>
      </w:r>
      <w:r>
        <w:rPr>
          <w:rFonts w:cs="Arial" w:hAnsi="Arial" w:eastAsia="Arial" w:ascii="Arial"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ssi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g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-7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st</w:t>
      </w:r>
      <w:r>
        <w:rPr>
          <w:rFonts w:cs="Arial" w:hAnsi="Arial" w:eastAsia="Arial" w:ascii="Arial"/>
          <w:spacing w:val="-2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h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ck</w:t>
      </w:r>
      <w:r>
        <w:rPr>
          <w:rFonts w:cs="Arial" w:hAnsi="Arial" w:eastAsia="Arial" w:ascii="Arial"/>
          <w:spacing w:val="1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3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ssi</w:t>
      </w:r>
      <w:r>
        <w:rPr>
          <w:rFonts w:cs="Arial" w:hAnsi="Arial" w:eastAsia="Arial" w:ascii="Arial"/>
          <w:spacing w:val="4"/>
          <w:w w:val="100"/>
          <w:sz w:val="28"/>
          <w:szCs w:val="28"/>
        </w:rPr>
        <w:t>g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-1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q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u</w:t>
      </w:r>
      <w:r>
        <w:rPr>
          <w:rFonts w:cs="Arial" w:hAnsi="Arial" w:eastAsia="Arial" w:ascii="Arial"/>
          <w:spacing w:val="5"/>
          <w:w w:val="100"/>
          <w:sz w:val="28"/>
          <w:szCs w:val="28"/>
        </w:rPr>
        <w:t>i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m</w:t>
      </w:r>
      <w:r>
        <w:rPr>
          <w:rFonts w:cs="Arial" w:hAnsi="Arial" w:eastAsia="Arial" w:ascii="Arial"/>
          <w:spacing w:val="3"/>
          <w:w w:val="100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t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sz w:val="28"/>
          <w:szCs w:val="28"/>
        </w:rPr>
        <w:t>file.</w:t>
      </w:r>
      <w:r>
        <w:rPr>
          <w:rFonts w:cs="Arial" w:hAnsi="Arial" w:eastAsia="Arial" w:ascii="Arial"/>
          <w:spacing w:val="0"/>
          <w:w w:val="100"/>
          <w:sz w:val="28"/>
          <w:szCs w:val="28"/>
        </w:rPr>
      </w:r>
    </w:p>
    <w:p>
      <w:pPr>
        <w:rPr>
          <w:sz w:val="15"/>
          <w:szCs w:val="15"/>
        </w:rPr>
        <w:jc w:val="left"/>
        <w:spacing w:before="10" w:lineRule="exact" w:line="140"/>
      </w:pPr>
      <w:r>
        <w:rPr>
          <w:sz w:val="15"/>
          <w:szCs w:val="15"/>
        </w:rPr>
      </w:r>
    </w:p>
    <w:p>
      <w:pPr>
        <w:rPr>
          <w:rFonts w:cs="Arial" w:hAnsi="Arial" w:eastAsia="Arial" w:ascii="Arial"/>
          <w:sz w:val="28"/>
          <w:szCs w:val="28"/>
        </w:rPr>
        <w:jc w:val="left"/>
        <w:spacing w:lineRule="exact" w:line="300"/>
        <w:ind w:left="100"/>
      </w:pPr>
      <w:r>
        <w:rPr>
          <w:rFonts w:cs="Arial" w:hAnsi="Arial" w:eastAsia="Arial" w:ascii="Arial"/>
          <w:spacing w:val="-5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spacing w:val="6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-5"/>
          <w:w w:val="100"/>
          <w:position w:val="-1"/>
          <w:sz w:val="28"/>
          <w:szCs w:val="28"/>
        </w:rPr>
        <w:t>y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u</w:t>
      </w:r>
      <w:r>
        <w:rPr>
          <w:rFonts w:cs="Arial" w:hAnsi="Arial" w:eastAsia="Arial" w:ascii="Arial"/>
          <w:spacing w:val="-6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spacing w:val="-7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spacing w:val="-2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m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-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h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lp</w:t>
      </w:r>
      <w:r>
        <w:rPr>
          <w:rFonts w:cs="Arial" w:hAnsi="Arial" w:eastAsia="Arial" w:ascii="Arial"/>
          <w:spacing w:val="1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qu</w:t>
      </w:r>
      <w:r>
        <w:rPr>
          <w:rFonts w:cs="Arial" w:hAnsi="Arial" w:eastAsia="Arial" w:ascii="Arial"/>
          <w:spacing w:val="4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sti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spacing w:val="-1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b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u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</w:t>
      </w:r>
      <w:r>
        <w:rPr>
          <w:rFonts w:cs="Arial" w:hAnsi="Arial" w:eastAsia="Arial" w:ascii="Arial"/>
          <w:spacing w:val="-8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file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-2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d</w:t>
      </w:r>
      <w:r>
        <w:rPr>
          <w:rFonts w:cs="Arial" w:hAnsi="Arial" w:eastAsia="Arial" w:ascii="Arial"/>
          <w:spacing w:val="-6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4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lu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t</w:t>
      </w:r>
      <w:r>
        <w:rPr>
          <w:rFonts w:cs="Arial" w:hAnsi="Arial" w:eastAsia="Arial" w:ascii="Arial"/>
          <w:spacing w:val="5"/>
          <w:w w:val="100"/>
          <w:position w:val="-1"/>
          <w:sz w:val="28"/>
          <w:szCs w:val="28"/>
        </w:rPr>
        <w:t>i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o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n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spacing w:val="-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l</w:t>
      </w:r>
      <w:r>
        <w:rPr>
          <w:rFonts w:cs="Arial" w:hAnsi="Arial" w:eastAsia="Arial" w:ascii="Arial"/>
          <w:spacing w:val="-4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f</w:t>
      </w:r>
      <w:r>
        <w:rPr>
          <w:rFonts w:cs="Arial" w:hAnsi="Arial" w:eastAsia="Arial" w:ascii="Arial"/>
          <w:spacing w:val="3"/>
          <w:w w:val="100"/>
          <w:position w:val="-1"/>
          <w:sz w:val="28"/>
          <w:szCs w:val="28"/>
        </w:rPr>
        <w:t>r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e</w:t>
      </w:r>
      <w:r>
        <w:rPr>
          <w:rFonts w:cs="Arial" w:hAnsi="Arial" w:eastAsia="Arial" w:ascii="Arial"/>
          <w:spacing w:val="-2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to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 </w:t>
      </w:r>
      <w:r>
        <w:rPr>
          <w:rFonts w:cs="Arial" w:hAnsi="Arial" w:eastAsia="Arial" w:ascii="Arial"/>
          <w:spacing w:val="-1"/>
          <w:w w:val="100"/>
          <w:position w:val="-1"/>
          <w:sz w:val="28"/>
          <w:szCs w:val="28"/>
        </w:rPr>
        <w:t>a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s</w:t>
      </w:r>
      <w:r>
        <w:rPr>
          <w:rFonts w:cs="Arial" w:hAnsi="Arial" w:eastAsia="Arial" w:ascii="Arial"/>
          <w:spacing w:val="6"/>
          <w:w w:val="100"/>
          <w:position w:val="-1"/>
          <w:sz w:val="28"/>
          <w:szCs w:val="28"/>
        </w:rPr>
        <w:t>k</w:t>
      </w:r>
      <w:r>
        <w:rPr>
          <w:rFonts w:cs="Arial" w:hAnsi="Arial" w:eastAsia="Arial" w:ascii="Arial"/>
          <w:spacing w:val="0"/>
          <w:w w:val="100"/>
          <w:position w:val="-1"/>
          <w:sz w:val="28"/>
          <w:szCs w:val="28"/>
        </w:rPr>
        <w:t>.</w:t>
      </w:r>
      <w:r>
        <w:rPr>
          <w:rFonts w:cs="Arial" w:hAnsi="Arial" w:eastAsia="Arial" w:ascii="Arial"/>
          <w:spacing w:val="0"/>
          <w:w w:val="100"/>
          <w:position w:val="0"/>
          <w:sz w:val="28"/>
          <w:szCs w:val="28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2"/>
          <w:szCs w:val="22"/>
        </w:rPr>
        <w:jc w:val="left"/>
        <w:spacing w:before="13" w:lineRule="exact" w:line="220"/>
      </w:pPr>
      <w:r>
        <w:rPr>
          <w:sz w:val="22"/>
          <w:szCs w:val="22"/>
        </w:rPr>
      </w:r>
    </w:p>
    <w:p>
      <w:pPr>
        <w:rPr>
          <w:rFonts w:cs="Arial" w:hAnsi="Arial" w:eastAsia="Arial" w:ascii="Arial"/>
          <w:sz w:val="36"/>
          <w:szCs w:val="36"/>
        </w:rPr>
        <w:jc w:val="center"/>
        <w:spacing w:before="14"/>
        <w:ind w:left="851" w:right="773"/>
      </w:pPr>
      <w:r>
        <w:rPr>
          <w:rFonts w:cs="Arial" w:hAnsi="Arial" w:eastAsia="Arial" w:ascii="Arial"/>
          <w:b/>
          <w:sz w:val="36"/>
          <w:szCs w:val="36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FOR</w:t>
      </w:r>
      <w:r>
        <w:rPr>
          <w:rFonts w:cs="Arial" w:hAnsi="Arial" w:eastAsia="Arial" w:ascii="Arial"/>
          <w:b/>
          <w:spacing w:val="-1"/>
          <w:w w:val="100"/>
          <w:sz w:val="36"/>
          <w:szCs w:val="36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FREE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  <w:t> 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  <w:highlight w:val="cyan"/>
        </w:rPr>
        <w:t>A</w:t>
      </w:r>
      <w:r>
        <w:rPr>
          <w:rFonts w:cs="Arial" w:hAnsi="Arial" w:eastAsia="Arial" w:ascii="Arial"/>
          <w:b/>
          <w:spacing w:val="-5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SSI</w:t>
      </w:r>
      <w:r>
        <w:rPr>
          <w:rFonts w:cs="Arial" w:hAnsi="Arial" w:eastAsia="Arial" w:ascii="Arial"/>
          <w:b/>
          <w:spacing w:val="-1"/>
          <w:w w:val="100"/>
          <w:sz w:val="36"/>
          <w:szCs w:val="36"/>
          <w:highlight w:val="cyan"/>
        </w:rPr>
        <w:t>G</w:t>
      </w:r>
      <w:r>
        <w:rPr>
          <w:rFonts w:cs="Arial" w:hAnsi="Arial" w:eastAsia="Arial" w:ascii="Arial"/>
          <w:b/>
          <w:spacing w:val="-1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N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  <w:t>M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ENTS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 </w:t>
      </w:r>
      <w:r>
        <w:rPr>
          <w:rFonts w:cs="Arial" w:hAnsi="Arial" w:eastAsia="Arial" w:ascii="Arial"/>
          <w:b/>
          <w:spacing w:val="5"/>
          <w:w w:val="100"/>
          <w:sz w:val="36"/>
          <w:szCs w:val="36"/>
          <w:highlight w:val="cyan"/>
        </w:rPr>
        <w:t>S</w:t>
      </w:r>
      <w:r>
        <w:rPr>
          <w:rFonts w:cs="Arial" w:hAnsi="Arial" w:eastAsia="Arial" w:ascii="Arial"/>
          <w:b/>
          <w:spacing w:val="5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-2"/>
          <w:w w:val="100"/>
          <w:sz w:val="36"/>
          <w:szCs w:val="36"/>
          <w:highlight w:val="cyan"/>
        </w:rPr>
        <w:t>O</w:t>
      </w:r>
      <w:r>
        <w:rPr>
          <w:rFonts w:cs="Arial" w:hAnsi="Arial" w:eastAsia="Arial" w:ascii="Arial"/>
          <w:b/>
          <w:spacing w:val="-2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LUT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  <w:t>I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-2"/>
          <w:w w:val="100"/>
          <w:sz w:val="36"/>
          <w:szCs w:val="36"/>
          <w:highlight w:val="cyan"/>
        </w:rPr>
        <w:t>O</w:t>
      </w:r>
      <w:r>
        <w:rPr>
          <w:rFonts w:cs="Arial" w:hAnsi="Arial" w:eastAsia="Arial" w:ascii="Arial"/>
          <w:b/>
          <w:spacing w:val="-2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2"/>
          <w:w w:val="100"/>
          <w:sz w:val="36"/>
          <w:szCs w:val="36"/>
          <w:highlight w:val="cyan"/>
        </w:rPr>
        <w:t>N</w:t>
      </w:r>
      <w:r>
        <w:rPr>
          <w:rFonts w:cs="Arial" w:hAnsi="Arial" w:eastAsia="Arial" w:ascii="Arial"/>
          <w:b/>
          <w:spacing w:val="2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S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VIS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  <w:t>I</w:t>
      </w:r>
      <w:r>
        <w:rPr>
          <w:rFonts w:cs="Arial" w:hAnsi="Arial" w:eastAsia="Arial" w:ascii="Arial"/>
          <w:b/>
          <w:spacing w:val="1"/>
          <w:w w:val="100"/>
          <w:sz w:val="36"/>
          <w:szCs w:val="36"/>
          <w:highlight w:val="cyan"/>
        </w:rPr>
      </w:r>
      <w:r>
        <w:rPr>
          <w:rFonts w:cs="Arial" w:hAnsi="Arial" w:eastAsia="Arial" w:ascii="Arial"/>
          <w:b/>
          <w:spacing w:val="0"/>
          <w:w w:val="100"/>
          <w:sz w:val="36"/>
          <w:szCs w:val="36"/>
          <w:highlight w:val="cyan"/>
        </w:rPr>
        <w:t>T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10"/>
          <w:szCs w:val="10"/>
        </w:rPr>
        <w:jc w:val="left"/>
        <w:spacing w:before="6" w:lineRule="exact" w:line="100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44"/>
          <w:szCs w:val="44"/>
        </w:rPr>
        <w:jc w:val="center"/>
        <w:spacing w:lineRule="exact" w:line="480"/>
        <w:ind w:left="2712" w:right="2625"/>
      </w:pPr>
      <w:r>
        <w:rPr>
          <w:rFonts w:cs="Arial" w:hAnsi="Arial" w:eastAsia="Arial" w:ascii="Arial"/>
          <w:b/>
          <w:color w:val="0462C1"/>
          <w:position w:val="-2"/>
          <w:sz w:val="44"/>
          <w:szCs w:val="44"/>
        </w:rPr>
      </w:r>
      <w:hyperlink r:id="rId16"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  <w:t>V</w:t>
        </w:r>
        <w:r>
          <w:rPr>
            <w:rFonts w:cs="Arial" w:hAnsi="Arial" w:eastAsia="Arial" w:ascii="Arial"/>
            <w:b/>
            <w:color w:val="0462C1"/>
            <w:spacing w:val="-1"/>
            <w:w w:val="100"/>
            <w:position w:val="-2"/>
            <w:sz w:val="44"/>
            <w:szCs w:val="44"/>
            <w:u w:val="thick" w:color="0462C1"/>
          </w:rPr>
          <w:t>U</w:t>
        </w:r>
        <w:r>
          <w:rPr>
            <w:rFonts w:cs="Arial" w:hAnsi="Arial" w:eastAsia="Arial" w:ascii="Arial"/>
            <w:b/>
            <w:color w:val="0462C1"/>
            <w:spacing w:val="-1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  <w:t>S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  <w:t>t</w:t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0"/>
            <w:w w:val="100"/>
            <w:position w:val="-2"/>
            <w:sz w:val="44"/>
            <w:szCs w:val="44"/>
            <w:u w:val="thick" w:color="0462C1"/>
          </w:rPr>
          <w:t>u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  <w:t>d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0"/>
            <w:w w:val="100"/>
            <w:position w:val="-2"/>
            <w:sz w:val="44"/>
            <w:szCs w:val="44"/>
            <w:u w:val="thick" w:color="0462C1"/>
          </w:rPr>
          <w:t>e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  <w:t>n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  <w:t>t</w:t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0"/>
            <w:w w:val="100"/>
            <w:position w:val="-2"/>
            <w:sz w:val="44"/>
            <w:szCs w:val="44"/>
            <w:u w:val="thick" w:color="0462C1"/>
          </w:rPr>
          <w:t>s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  <w:t>p</w:t>
        </w:r>
        <w:r>
          <w:rPr>
            <w:rFonts w:cs="Arial" w:hAnsi="Arial" w:eastAsia="Arial" w:ascii="Arial"/>
            <w:b/>
            <w:color w:val="0462C1"/>
            <w:spacing w:val="-2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  <w:t>k</w:t>
        </w:r>
        <w:r>
          <w:rPr>
            <w:rFonts w:cs="Arial" w:hAnsi="Arial" w:eastAsia="Arial" w:ascii="Arial"/>
            <w:b/>
            <w:color w:val="0462C1"/>
            <w:spacing w:val="1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2"/>
            <w:w w:val="100"/>
            <w:position w:val="-2"/>
            <w:sz w:val="44"/>
            <w:szCs w:val="44"/>
            <w:u w:val="thick" w:color="0462C1"/>
          </w:rPr>
          <w:t>.</w:t>
        </w:r>
        <w:r>
          <w:rPr>
            <w:rFonts w:cs="Arial" w:hAnsi="Arial" w:eastAsia="Arial" w:ascii="Arial"/>
            <w:b/>
            <w:color w:val="0462C1"/>
            <w:spacing w:val="2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0"/>
            <w:w w:val="100"/>
            <w:position w:val="-2"/>
            <w:sz w:val="44"/>
            <w:szCs w:val="44"/>
            <w:u w:val="thick" w:color="0462C1"/>
          </w:rPr>
          <w:t>c</w:t>
        </w:r>
        <w:r>
          <w:rPr>
            <w:rFonts w:cs="Arial" w:hAnsi="Arial" w:eastAsia="Arial" w:ascii="Arial"/>
            <w:b/>
            <w:color w:val="0462C1"/>
            <w:spacing w:val="-7"/>
            <w:w w:val="100"/>
            <w:position w:val="-2"/>
            <w:sz w:val="44"/>
            <w:szCs w:val="44"/>
            <w:u w:val="thick" w:color="0462C1"/>
          </w:rPr>
          <w:t>o</w:t>
        </w:r>
        <w:r>
          <w:rPr>
            <w:rFonts w:cs="Arial" w:hAnsi="Arial" w:eastAsia="Arial" w:ascii="Arial"/>
            <w:b/>
            <w:color w:val="0462C1"/>
            <w:spacing w:val="-7"/>
            <w:w w:val="100"/>
            <w:position w:val="-2"/>
            <w:sz w:val="44"/>
            <w:szCs w:val="44"/>
            <w:u w:val="thick" w:color="0462C1"/>
          </w:rPr>
        </w:r>
        <w:r>
          <w:rPr>
            <w:rFonts w:cs="Arial" w:hAnsi="Arial" w:eastAsia="Arial" w:ascii="Arial"/>
            <w:b/>
            <w:color w:val="0462C1"/>
            <w:spacing w:val="0"/>
            <w:w w:val="100"/>
            <w:position w:val="-2"/>
            <w:sz w:val="44"/>
            <w:szCs w:val="44"/>
            <w:u w:val="thick" w:color="0462C1"/>
          </w:rPr>
          <w:t>m</w:t>
        </w:r>
      </w:hyperlink>
      <w:r>
        <w:rPr>
          <w:rFonts w:cs="Arial" w:hAnsi="Arial" w:eastAsia="Arial" w:ascii="Arial"/>
          <w:b/>
          <w:color w:val="0462C1"/>
          <w:spacing w:val="0"/>
          <w:w w:val="100"/>
          <w:position w:val="-2"/>
          <w:sz w:val="44"/>
          <w:szCs w:val="44"/>
        </w:rPr>
      </w:r>
      <w:r>
        <w:rPr>
          <w:rFonts w:cs="Arial" w:hAnsi="Arial" w:eastAsia="Arial" w:ascii="Arial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12"/>
          <w:szCs w:val="12"/>
        </w:rPr>
        <w:jc w:val="left"/>
        <w:spacing w:before="8" w:lineRule="exact" w:line="120"/>
      </w:pPr>
      <w:r>
        <w:rPr>
          <w:sz w:val="12"/>
          <w:szCs w:val="12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44"/>
          <w:szCs w:val="44"/>
        </w:rPr>
        <w:jc w:val="center"/>
        <w:spacing w:lineRule="exact" w:line="500"/>
        <w:ind w:left="2477" w:right="2396"/>
      </w:pP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J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OIN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W</w:t>
      </w:r>
      <w:r>
        <w:rPr>
          <w:rFonts w:cs="Calibri" w:hAnsi="Calibri" w:eastAsia="Calibri" w:ascii="Calibri"/>
          <w:b/>
          <w:color w:val="FF0000"/>
          <w:spacing w:val="-6"/>
          <w:w w:val="100"/>
          <w:position w:val="1"/>
          <w:sz w:val="44"/>
          <w:szCs w:val="44"/>
        </w:rPr>
        <w:t>H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3"/>
          <w:w w:val="100"/>
          <w:position w:val="1"/>
          <w:sz w:val="44"/>
          <w:szCs w:val="44"/>
        </w:rPr>
        <w:t>T</w:t>
      </w:r>
      <w:r>
        <w:rPr>
          <w:rFonts w:cs="Calibri" w:hAnsi="Calibri" w:eastAsia="Calibri" w:ascii="Calibri"/>
          <w:b/>
          <w:color w:val="FF0000"/>
          <w:spacing w:val="-2"/>
          <w:w w:val="100"/>
          <w:position w:val="1"/>
          <w:sz w:val="44"/>
          <w:szCs w:val="44"/>
        </w:rPr>
        <w:t>S</w:t>
      </w:r>
      <w:r>
        <w:rPr>
          <w:rFonts w:cs="Calibri" w:hAnsi="Calibri" w:eastAsia="Calibri" w:ascii="Calibri"/>
          <w:b/>
          <w:color w:val="FF0000"/>
          <w:spacing w:val="-4"/>
          <w:w w:val="100"/>
          <w:position w:val="1"/>
          <w:sz w:val="44"/>
          <w:szCs w:val="44"/>
        </w:rPr>
        <w:t>A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PP</w:t>
      </w:r>
      <w:r>
        <w:rPr>
          <w:rFonts w:cs="Calibri" w:hAnsi="Calibri" w:eastAsia="Calibri" w:ascii="Calibri"/>
          <w:b/>
          <w:color w:val="FF0000"/>
          <w:spacing w:val="-3"/>
          <w:w w:val="100"/>
          <w:position w:val="1"/>
          <w:sz w:val="44"/>
          <w:szCs w:val="44"/>
        </w:rPr>
        <w:t> </w:t>
      </w:r>
      <w:r>
        <w:rPr>
          <w:rFonts w:cs="Calibri" w:hAnsi="Calibri" w:eastAsia="Calibri" w:ascii="Calibri"/>
          <w:b/>
          <w:color w:val="FF0000"/>
          <w:spacing w:val="1"/>
          <w:w w:val="100"/>
          <w:position w:val="1"/>
          <w:sz w:val="44"/>
          <w:szCs w:val="44"/>
        </w:rPr>
        <w:t>G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RO</w:t>
      </w:r>
      <w:r>
        <w:rPr>
          <w:rFonts w:cs="Calibri" w:hAnsi="Calibri" w:eastAsia="Calibri" w:ascii="Calibri"/>
          <w:b/>
          <w:color w:val="FF0000"/>
          <w:spacing w:val="-5"/>
          <w:w w:val="100"/>
          <w:position w:val="1"/>
          <w:sz w:val="44"/>
          <w:szCs w:val="44"/>
        </w:rPr>
        <w:t>U</w:t>
      </w:r>
      <w:r>
        <w:rPr>
          <w:rFonts w:cs="Calibri" w:hAnsi="Calibri" w:eastAsia="Calibri" w:ascii="Calibri"/>
          <w:b/>
          <w:color w:val="FF0000"/>
          <w:spacing w:val="0"/>
          <w:w w:val="100"/>
          <w:position w:val="1"/>
          <w:sz w:val="44"/>
          <w:szCs w:val="44"/>
        </w:rPr>
        <w:t>P</w:t>
      </w:r>
      <w:r>
        <w:rPr>
          <w:rFonts w:cs="Calibri" w:hAnsi="Calibri" w:eastAsia="Calibri" w:ascii="Calibri"/>
          <w:color w:val="000000"/>
          <w:spacing w:val="0"/>
          <w:w w:val="100"/>
          <w:position w:val="0"/>
          <w:sz w:val="44"/>
          <w:szCs w:val="44"/>
        </w:rPr>
      </w:r>
    </w:p>
    <w:p>
      <w:pPr>
        <w:rPr>
          <w:sz w:val="14"/>
          <w:szCs w:val="14"/>
        </w:rPr>
        <w:jc w:val="left"/>
        <w:spacing w:before="7" w:lineRule="exact" w:line="140"/>
      </w:pPr>
      <w:r>
        <w:rPr>
          <w:sz w:val="14"/>
          <w:szCs w:val="14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Calibri" w:hAnsi="Calibri" w:eastAsia="Calibri" w:ascii="Calibri"/>
          <w:sz w:val="36"/>
          <w:szCs w:val="36"/>
        </w:rPr>
        <w:jc w:val="center"/>
        <w:ind w:left="568" w:right="493"/>
      </w:pPr>
      <w:r>
        <w:rPr>
          <w:rFonts w:cs="Calibri" w:hAnsi="Calibri" w:eastAsia="Calibri" w:ascii="Calibri"/>
          <w:b/>
          <w:color w:val="0462C1"/>
          <w:sz w:val="36"/>
          <w:szCs w:val="36"/>
        </w:rPr>
      </w:r>
      <w:hyperlink r:id="rId17"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tt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: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at.w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atsa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3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p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.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c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o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m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/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I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F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  <w:t>s</w:t>
        </w:r>
        <w:r>
          <w:rPr>
            <w:rFonts w:cs="Calibri" w:hAnsi="Calibri" w:eastAsia="Calibri" w:ascii="Calibri"/>
            <w:b/>
            <w:color w:val="0462C1"/>
            <w:spacing w:val="5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H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  <w:t>q</w:t>
        </w:r>
        <w:r>
          <w:rPr>
            <w:rFonts w:cs="Calibri" w:hAnsi="Calibri" w:eastAsia="Calibri" w:ascii="Calibri"/>
            <w:b/>
            <w:color w:val="0462C1"/>
            <w:spacing w:val="-1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2GY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z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8BJw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G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9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  <w:t>X</w:t>
        </w:r>
        <w:r>
          <w:rPr>
            <w:rFonts w:cs="Calibri" w:hAnsi="Calibri" w:eastAsia="Calibri" w:ascii="Calibri"/>
            <w:b/>
            <w:color w:val="0462C1"/>
            <w:spacing w:val="-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  <w:t>E</w:t>
        </w:r>
        <w:r>
          <w:rPr>
            <w:rFonts w:cs="Calibri" w:hAnsi="Calibri" w:eastAsia="Calibri" w:ascii="Calibri"/>
            <w:b/>
            <w:color w:val="0462C1"/>
            <w:spacing w:val="2"/>
            <w:w w:val="100"/>
            <w:sz w:val="36"/>
            <w:szCs w:val="36"/>
            <w:u w:val="thick" w:color="0462C1"/>
          </w:rPr>
        </w:r>
        <w:r>
          <w:rPr>
            <w:rFonts w:cs="Calibri" w:hAnsi="Calibri" w:eastAsia="Calibri" w:ascii="Calibri"/>
            <w:b/>
            <w:color w:val="0462C1"/>
            <w:spacing w:val="0"/>
            <w:w w:val="100"/>
            <w:sz w:val="36"/>
            <w:szCs w:val="36"/>
            <w:u w:val="thick" w:color="0462C1"/>
          </w:rPr>
          <w:t>JB1</w:t>
        </w:r>
      </w:hyperlink>
      <w:r>
        <w:rPr>
          <w:rFonts w:cs="Calibri" w:hAnsi="Calibri" w:eastAsia="Calibri" w:ascii="Calibri"/>
          <w:b/>
          <w:color w:val="0462C1"/>
          <w:spacing w:val="0"/>
          <w:w w:val="100"/>
          <w:sz w:val="36"/>
          <w:szCs w:val="36"/>
        </w:rPr>
      </w:r>
      <w:r>
        <w:rPr>
          <w:rFonts w:cs="Calibri" w:hAnsi="Calibri" w:eastAsia="Calibri" w:ascii="Calibri"/>
          <w:color w:val="000000"/>
          <w:spacing w:val="0"/>
          <w:w w:val="100"/>
          <w:sz w:val="36"/>
          <w:szCs w:val="36"/>
        </w:rPr>
      </w:r>
    </w:p>
    <w:sectPr>
      <w:pgSz w:w="12240" w:h="15840"/>
      <w:pgMar w:top="1480" w:bottom="280" w:left="1340" w:right="142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image" Target="media\image1.jpg"/><Relationship Id="rId5" Type="http://schemas.openxmlformats.org/officeDocument/2006/relationships/hyperlink" Target="https://chat.whatsapp.com/IF8sHHq2GYz8BJwG9XEJB1" TargetMode="External"/><Relationship Id="rId6" Type="http://schemas.openxmlformats.org/officeDocument/2006/relationships/image" Target="media\image1.jpg"/><Relationship Id="rId7" Type="http://schemas.openxmlformats.org/officeDocument/2006/relationships/hyperlink" Target="https://chat.whatsapp.com/IF8sHHq2GYz8BJwG9XEJB1" TargetMode="External"/><Relationship Id="rId8" Type="http://schemas.openxmlformats.org/officeDocument/2006/relationships/image" Target="media\image1.jpg"/><Relationship Id="rId9" Type="http://schemas.openxmlformats.org/officeDocument/2006/relationships/image" Target="media\image2.png"/><Relationship Id="rId10" Type="http://schemas.openxmlformats.org/officeDocument/2006/relationships/image" Target="media\image3.png"/><Relationship Id="rId11" Type="http://schemas.openxmlformats.org/officeDocument/2006/relationships/image" Target="media\image3.png"/><Relationship Id="rId12" Type="http://schemas.openxmlformats.org/officeDocument/2006/relationships/image" Target="media\image3.png"/><Relationship Id="rId13" Type="http://schemas.openxmlformats.org/officeDocument/2006/relationships/image" Target="media\image3.png"/><Relationship Id="rId14" Type="http://schemas.openxmlformats.org/officeDocument/2006/relationships/hyperlink" Target="https://chat.whatsapp.com/IF8sHHq2GYz8BJwG9XEJB1" TargetMode="External"/><Relationship Id="rId15" Type="http://schemas.openxmlformats.org/officeDocument/2006/relationships/image" Target="media\image1.jpg"/><Relationship Id="rId16" Type="http://schemas.openxmlformats.org/officeDocument/2006/relationships/hyperlink" Target="http://www.vuanswer.com/" TargetMode="External"/><Relationship Id="rId17" Type="http://schemas.openxmlformats.org/officeDocument/2006/relationships/hyperlink" Target="https://chat.whatsapp.com/IF8sHHq2GYz8BJwG9XEJB1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